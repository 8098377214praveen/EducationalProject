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3A2" w:rsidRDefault="005623D5">
      <w:pPr>
        <w:pStyle w:val="Title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3040250</wp:posOffset>
            </wp:positionH>
            <wp:positionV relativeFrom="paragraph">
              <wp:posOffset>87000</wp:posOffset>
            </wp:positionV>
            <wp:extent cx="996150" cy="1044000"/>
            <wp:effectExtent l="19050" t="0" r="0" b="0"/>
            <wp:wrapNone/>
            <wp:docPr id="1" name="Picture 1" descr="C:\Documents and Settings\Admin\My Documents\enoch\201106081352214581_18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My Documents\enoch\201106081352214581_187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150" cy="10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23A2" w:rsidRDefault="00550BB8">
      <w:pPr>
        <w:pStyle w:val="Title"/>
      </w:pPr>
      <w:r>
        <w:rPr>
          <w:noProof/>
        </w:rPr>
        <w:drawing>
          <wp:inline distT="0" distB="0" distL="85723" distR="85723">
            <wp:extent cx="6413499" cy="8195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3499" cy="81950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7223A2" w:rsidRDefault="00550BB8">
      <w:pPr>
        <w:pStyle w:val="Title"/>
        <w:rPr>
          <w:u w:val="none"/>
        </w:rPr>
      </w:pPr>
      <w:proofErr w:type="spellStart"/>
      <w:r>
        <w:t>EducationalOrganizationUsing</w:t>
      </w:r>
      <w:r>
        <w:rPr>
          <w:spacing w:val="-2"/>
        </w:rPr>
        <w:t>ServiceNow</w:t>
      </w:r>
      <w:proofErr w:type="spellEnd"/>
    </w:p>
    <w:p w:rsidR="007223A2" w:rsidRDefault="007223A2">
      <w:pPr>
        <w:pStyle w:val="BodyText"/>
        <w:rPr>
          <w:sz w:val="20"/>
        </w:rPr>
      </w:pPr>
    </w:p>
    <w:p w:rsidR="007223A2" w:rsidRDefault="00550BB8">
      <w:pPr>
        <w:pStyle w:val="BodyTex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Title</w:t>
      </w: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550BB8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ID                     </w:t>
      </w:r>
      <w:proofErr w:type="gramStart"/>
      <w:r>
        <w:rPr>
          <w:b/>
          <w:bCs/>
          <w:sz w:val="52"/>
          <w:szCs w:val="52"/>
        </w:rPr>
        <w:t xml:space="preserve">-  </w:t>
      </w:r>
      <w:r w:rsidR="005623D5">
        <w:rPr>
          <w:b/>
          <w:bCs/>
          <w:sz w:val="52"/>
          <w:szCs w:val="52"/>
        </w:rPr>
        <w:t>NM2025TMID18633</w:t>
      </w:r>
      <w:proofErr w:type="gramEnd"/>
    </w:p>
    <w:p w:rsidR="007223A2" w:rsidRDefault="007223A2">
      <w:pPr>
        <w:pStyle w:val="BodyText"/>
        <w:spacing w:before="130"/>
        <w:jc w:val="center"/>
        <w:rPr>
          <w:b/>
          <w:bCs/>
          <w:sz w:val="52"/>
          <w:szCs w:val="52"/>
        </w:rPr>
      </w:pPr>
    </w:p>
    <w:p w:rsidR="007223A2" w:rsidRDefault="00550BB8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Leader            </w:t>
      </w:r>
      <w:proofErr w:type="gramStart"/>
      <w:r>
        <w:rPr>
          <w:b/>
          <w:bCs/>
          <w:sz w:val="52"/>
          <w:szCs w:val="52"/>
        </w:rPr>
        <w:t xml:space="preserve">-  </w:t>
      </w:r>
      <w:r w:rsidR="005623D5">
        <w:rPr>
          <w:b/>
          <w:bCs/>
          <w:sz w:val="52"/>
          <w:szCs w:val="52"/>
        </w:rPr>
        <w:t>PRAVEEN</w:t>
      </w:r>
      <w:proofErr w:type="gramEnd"/>
      <w:r w:rsidR="005623D5">
        <w:rPr>
          <w:b/>
          <w:bCs/>
          <w:sz w:val="52"/>
          <w:szCs w:val="52"/>
        </w:rPr>
        <w:t xml:space="preserve"> S</w:t>
      </w:r>
    </w:p>
    <w:p w:rsidR="007223A2" w:rsidRDefault="007223A2">
      <w:pPr>
        <w:pStyle w:val="BodyText"/>
        <w:spacing w:before="130"/>
        <w:jc w:val="center"/>
        <w:rPr>
          <w:b/>
          <w:bCs/>
          <w:sz w:val="52"/>
          <w:szCs w:val="52"/>
        </w:rPr>
      </w:pPr>
    </w:p>
    <w:p w:rsidR="007223A2" w:rsidRDefault="00550BB8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1      - </w:t>
      </w:r>
      <w:r w:rsidR="005623D5">
        <w:rPr>
          <w:b/>
          <w:bCs/>
          <w:sz w:val="52"/>
          <w:szCs w:val="52"/>
        </w:rPr>
        <w:t>VIJAY D</w:t>
      </w:r>
    </w:p>
    <w:p w:rsidR="007223A2" w:rsidRDefault="007223A2">
      <w:pPr>
        <w:pStyle w:val="BodyText"/>
        <w:spacing w:before="130"/>
        <w:jc w:val="center"/>
        <w:rPr>
          <w:b/>
          <w:bCs/>
          <w:sz w:val="52"/>
          <w:szCs w:val="52"/>
        </w:rPr>
      </w:pPr>
    </w:p>
    <w:p w:rsidR="007223A2" w:rsidRDefault="00550BB8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2      - </w:t>
      </w:r>
      <w:r w:rsidR="005623D5">
        <w:rPr>
          <w:b/>
          <w:bCs/>
          <w:sz w:val="52"/>
          <w:szCs w:val="52"/>
        </w:rPr>
        <w:t>VIMALRAJ P</w:t>
      </w:r>
    </w:p>
    <w:p w:rsidR="007223A2" w:rsidRDefault="007223A2">
      <w:pPr>
        <w:pStyle w:val="BodyText"/>
        <w:spacing w:before="130"/>
        <w:jc w:val="center"/>
        <w:rPr>
          <w:b/>
          <w:bCs/>
          <w:sz w:val="52"/>
          <w:szCs w:val="52"/>
        </w:rPr>
      </w:pPr>
    </w:p>
    <w:p w:rsidR="007223A2" w:rsidRDefault="00550BB8">
      <w:pPr>
        <w:pStyle w:val="BodyText"/>
        <w:spacing w:before="130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3 </w:t>
      </w:r>
      <w:r>
        <w:rPr>
          <w:b/>
          <w:bCs/>
          <w:sz w:val="52"/>
          <w:szCs w:val="52"/>
        </w:rPr>
        <w:t xml:space="preserve">     - </w:t>
      </w:r>
      <w:r w:rsidR="005623D5">
        <w:rPr>
          <w:b/>
          <w:bCs/>
          <w:sz w:val="52"/>
          <w:szCs w:val="52"/>
        </w:rPr>
        <w:t>VINISH KUMAR M</w:t>
      </w: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7223A2">
      <w:pPr>
        <w:pStyle w:val="BodyText"/>
        <w:spacing w:before="130"/>
        <w:rPr>
          <w:sz w:val="20"/>
        </w:rPr>
      </w:pPr>
    </w:p>
    <w:p w:rsidR="00000EAF" w:rsidRDefault="00000EAF">
      <w:pPr>
        <w:pStyle w:val="BodyText"/>
        <w:spacing w:before="130"/>
        <w:rPr>
          <w:sz w:val="20"/>
        </w:rPr>
      </w:pPr>
    </w:p>
    <w:p w:rsidR="00000EAF" w:rsidRDefault="00000EAF">
      <w:pPr>
        <w:pStyle w:val="BodyText"/>
        <w:spacing w:before="130"/>
        <w:rPr>
          <w:sz w:val="20"/>
        </w:rPr>
      </w:pPr>
    </w:p>
    <w:p w:rsidR="00000EAF" w:rsidRDefault="00000EAF">
      <w:pPr>
        <w:pStyle w:val="BodyText"/>
        <w:spacing w:before="130"/>
        <w:rPr>
          <w:sz w:val="20"/>
        </w:rPr>
      </w:pPr>
    </w:p>
    <w:p w:rsidR="00000EAF" w:rsidRDefault="00000EAF">
      <w:pPr>
        <w:pStyle w:val="BodyText"/>
        <w:spacing w:before="130"/>
        <w:rPr>
          <w:sz w:val="20"/>
        </w:rPr>
      </w:pPr>
    </w:p>
    <w:p w:rsidR="007223A2" w:rsidRDefault="007223A2">
      <w:pPr>
        <w:pStyle w:val="BodyText"/>
        <w:spacing w:before="130"/>
        <w:rPr>
          <w:sz w:val="20"/>
        </w:rPr>
      </w:pPr>
    </w:p>
    <w:p w:rsidR="007223A2" w:rsidRDefault="00000EAF">
      <w:pPr>
        <w:pStyle w:val="BodyText"/>
        <w:spacing w:before="13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P</w:t>
      </w:r>
      <w:r w:rsidR="00550BB8">
        <w:rPr>
          <w:b/>
          <w:bCs/>
          <w:sz w:val="52"/>
          <w:szCs w:val="52"/>
        </w:rPr>
        <w:t>roblem statement</w:t>
      </w:r>
    </w:p>
    <w:p w:rsidR="007223A2" w:rsidRDefault="007223A2">
      <w:pPr>
        <w:pStyle w:val="BodyText"/>
        <w:spacing w:before="130"/>
        <w:rPr>
          <w:sz w:val="24"/>
          <w:szCs w:val="24"/>
        </w:rPr>
      </w:pPr>
    </w:p>
    <w:p w:rsidR="007223A2" w:rsidRDefault="00550BB8">
      <w:pPr>
        <w:pStyle w:val="BodyText"/>
        <w:spacing w:before="130"/>
        <w:rPr>
          <w:sz w:val="48"/>
          <w:szCs w:val="48"/>
        </w:rPr>
      </w:pPr>
      <w:r>
        <w:rPr>
          <w:sz w:val="48"/>
          <w:szCs w:val="48"/>
        </w:rPr>
        <w:t>Managing admissions, student progress, and administrative work in educational institutions is often done manually or through disconnected systems</w:t>
      </w:r>
    </w:p>
    <w:p w:rsidR="007223A2" w:rsidRDefault="007223A2">
      <w:pPr>
        <w:pStyle w:val="Heading11"/>
        <w:spacing w:before="192"/>
      </w:pPr>
    </w:p>
    <w:p w:rsidR="007223A2" w:rsidRDefault="00550BB8">
      <w:pPr>
        <w:pStyle w:val="Heading11"/>
        <w:spacing w:before="192"/>
      </w:pPr>
      <w:proofErr w:type="gramStart"/>
      <w:r>
        <w:rPr>
          <w:sz w:val="52"/>
          <w:szCs w:val="52"/>
        </w:rPr>
        <w:t>objectives</w:t>
      </w:r>
      <w:proofErr w:type="gramEnd"/>
    </w:p>
    <w:p w:rsidR="007223A2" w:rsidRDefault="007223A2">
      <w:pPr>
        <w:pStyle w:val="Heading11"/>
        <w:spacing w:before="192"/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 xml:space="preserve">Automate admission and student progress </w:t>
      </w:r>
      <w:r>
        <w:rPr>
          <w:b w:val="0"/>
          <w:bCs w:val="0"/>
          <w:sz w:val="36"/>
          <w:szCs w:val="36"/>
        </w:rPr>
        <w:t>process.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*Store all records in one centralized system.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*Reduce manual errors using validations.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*Provide real-time tracking for students and staff.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*Speed up admission and result processing.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*Handle large number of student records easily.</w:t>
      </w:r>
    </w:p>
    <w:p w:rsidR="007223A2" w:rsidRDefault="007223A2">
      <w:pPr>
        <w:pStyle w:val="Heading11"/>
        <w:spacing w:before="192"/>
        <w:rPr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Keep forms</w:t>
      </w:r>
      <w:r>
        <w:rPr>
          <w:b w:val="0"/>
          <w:bCs w:val="0"/>
          <w:sz w:val="36"/>
          <w:szCs w:val="36"/>
        </w:rPr>
        <w:t xml:space="preserve"> and workflows user-friendly.</w:t>
      </w:r>
    </w:p>
    <w:p w:rsidR="007223A2" w:rsidRDefault="007223A2">
      <w:pPr>
        <w:pStyle w:val="Heading11"/>
        <w:spacing w:before="192"/>
        <w:rPr>
          <w:b w:val="0"/>
          <w:bCs w:val="0"/>
        </w:rPr>
      </w:pPr>
    </w:p>
    <w:p w:rsidR="007223A2" w:rsidRDefault="007223A2">
      <w:pPr>
        <w:pStyle w:val="Heading11"/>
        <w:spacing w:before="192"/>
      </w:pPr>
    </w:p>
    <w:p w:rsidR="006112EA" w:rsidRDefault="006112EA">
      <w:pPr>
        <w:pStyle w:val="Heading11"/>
        <w:spacing w:before="192"/>
      </w:pPr>
    </w:p>
    <w:p w:rsidR="007223A2" w:rsidRDefault="00550BB8">
      <w:pPr>
        <w:pStyle w:val="Heading11"/>
        <w:spacing w:before="192"/>
        <w:rPr>
          <w:sz w:val="56"/>
          <w:szCs w:val="56"/>
        </w:rPr>
      </w:pPr>
      <w:proofErr w:type="gramStart"/>
      <w:r>
        <w:rPr>
          <w:sz w:val="56"/>
          <w:szCs w:val="56"/>
        </w:rPr>
        <w:lastRenderedPageBreak/>
        <w:t>skills</w:t>
      </w:r>
      <w:proofErr w:type="gramEnd"/>
    </w:p>
    <w:p w:rsidR="007223A2" w:rsidRDefault="007223A2">
      <w:pPr>
        <w:pStyle w:val="Heading11"/>
        <w:spacing w:before="192"/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proofErr w:type="gramStart"/>
      <w:r>
        <w:rPr>
          <w:sz w:val="36"/>
          <w:szCs w:val="36"/>
        </w:rPr>
        <w:t>*</w:t>
      </w:r>
      <w:proofErr w:type="spellStart"/>
      <w:r>
        <w:rPr>
          <w:b w:val="0"/>
          <w:bCs w:val="0"/>
          <w:sz w:val="36"/>
          <w:szCs w:val="36"/>
        </w:rPr>
        <w:t>ServiceNow</w:t>
      </w:r>
      <w:proofErr w:type="spellEnd"/>
      <w:r>
        <w:rPr>
          <w:b w:val="0"/>
          <w:bCs w:val="0"/>
          <w:sz w:val="36"/>
          <w:szCs w:val="36"/>
        </w:rPr>
        <w:t xml:space="preserve"> Instance setup &amp; configuration.</w:t>
      </w:r>
      <w:proofErr w:type="gramEnd"/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*Table creation and field design.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*Form layout &amp; UI design.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*Number maintenance (Auto ID generation).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*Workflow creation for process automation.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 xml:space="preserve">*Client scripts for </w:t>
      </w:r>
      <w:r>
        <w:rPr>
          <w:b w:val="0"/>
          <w:bCs w:val="0"/>
          <w:sz w:val="36"/>
          <w:szCs w:val="36"/>
        </w:rPr>
        <w:t>validation &amp; calculations.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*Update set creation and migration.</w:t>
      </w:r>
    </w:p>
    <w:p w:rsidR="007223A2" w:rsidRDefault="007223A2">
      <w:pPr>
        <w:pStyle w:val="Heading11"/>
        <w:spacing w:before="192"/>
        <w:rPr>
          <w:b w:val="0"/>
          <w:bCs w:val="0"/>
          <w:sz w:val="36"/>
          <w:szCs w:val="36"/>
        </w:rPr>
      </w:pPr>
    </w:p>
    <w:p w:rsidR="007223A2" w:rsidRDefault="00550BB8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*Testing &amp; troubleshooting in Service Portal.</w:t>
      </w:r>
    </w:p>
    <w:p w:rsidR="007223A2" w:rsidRDefault="007223A2">
      <w:pPr>
        <w:pStyle w:val="Heading11"/>
        <w:spacing w:before="192"/>
        <w:rPr>
          <w:sz w:val="36"/>
          <w:szCs w:val="36"/>
        </w:rPr>
      </w:pPr>
    </w:p>
    <w:p w:rsidR="007223A2" w:rsidRDefault="007223A2">
      <w:pPr>
        <w:pStyle w:val="Heading11"/>
        <w:spacing w:before="192"/>
        <w:rPr>
          <w:sz w:val="36"/>
          <w:szCs w:val="36"/>
        </w:rPr>
      </w:pPr>
      <w:bookmarkStart w:id="0" w:name="_GoBack"/>
      <w:bookmarkEnd w:id="0"/>
    </w:p>
    <w:p w:rsidR="007223A2" w:rsidRDefault="007223A2">
      <w:pPr>
        <w:pStyle w:val="Heading11"/>
        <w:spacing w:before="192"/>
        <w:rPr>
          <w:sz w:val="36"/>
          <w:szCs w:val="36"/>
        </w:rPr>
      </w:pPr>
    </w:p>
    <w:p w:rsidR="007223A2" w:rsidRDefault="007223A2">
      <w:pPr>
        <w:pStyle w:val="Heading11"/>
        <w:spacing w:before="192"/>
        <w:rPr>
          <w:sz w:val="36"/>
          <w:szCs w:val="36"/>
        </w:rPr>
      </w:pPr>
    </w:p>
    <w:p w:rsidR="007223A2" w:rsidRDefault="007223A2">
      <w:pPr>
        <w:pStyle w:val="Heading11"/>
        <w:spacing w:before="192"/>
      </w:pPr>
    </w:p>
    <w:p w:rsidR="007223A2" w:rsidRDefault="007223A2">
      <w:pPr>
        <w:pStyle w:val="Heading11"/>
        <w:spacing w:before="192"/>
      </w:pPr>
    </w:p>
    <w:p w:rsidR="007223A2" w:rsidRDefault="007223A2">
      <w:pPr>
        <w:pStyle w:val="Heading11"/>
        <w:spacing w:before="192"/>
      </w:pPr>
    </w:p>
    <w:p w:rsidR="006112EA" w:rsidRDefault="006112EA">
      <w:pPr>
        <w:pStyle w:val="Heading11"/>
        <w:spacing w:before="192"/>
      </w:pPr>
    </w:p>
    <w:p w:rsidR="007223A2" w:rsidRDefault="00550BB8">
      <w:pPr>
        <w:pStyle w:val="Heading11"/>
        <w:spacing w:before="192"/>
      </w:pPr>
      <w:r>
        <w:lastRenderedPageBreak/>
        <w:t xml:space="preserve">Step1: </w:t>
      </w:r>
      <w:proofErr w:type="spellStart"/>
      <w:r>
        <w:t>SettingUpServiceNow</w:t>
      </w:r>
      <w:proofErr w:type="spellEnd"/>
      <w:r>
        <w:rPr>
          <w:spacing w:val="-2"/>
        </w:rPr>
        <w:t xml:space="preserve"> Instance</w:t>
      </w:r>
    </w:p>
    <w:p w:rsidR="007223A2" w:rsidRDefault="007223A2">
      <w:pPr>
        <w:pStyle w:val="BodyText"/>
        <w:spacing w:before="7"/>
        <w:rPr>
          <w:b/>
          <w:sz w:val="26"/>
        </w:rPr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</w:rPr>
      </w:pPr>
      <w:r>
        <w:t>GototheServiceNowDeveloperSite.</w:t>
      </w:r>
      <w:r>
        <w:rPr>
          <w:spacing w:val="-2"/>
        </w:rPr>
        <w:t>(https://developer.servicenow.com/)</w:t>
      </w:r>
    </w:p>
    <w:p w:rsidR="007223A2" w:rsidRDefault="00550BB8">
      <w:pPr>
        <w:pStyle w:val="ListParagraph1"/>
        <w:numPr>
          <w:ilvl w:val="0"/>
          <w:numId w:val="1"/>
        </w:numPr>
        <w:tabs>
          <w:tab w:val="left" w:pos="855"/>
        </w:tabs>
        <w:spacing w:before="133"/>
        <w:ind w:left="855" w:hanging="398"/>
        <w:rPr>
          <w:rFonts w:ascii="Symbol" w:hAnsi="Symbol"/>
        </w:rPr>
      </w:pPr>
      <w:proofErr w:type="spellStart"/>
      <w:r>
        <w:t>SignIntotheDeveloper</w:t>
      </w:r>
      <w:r>
        <w:rPr>
          <w:spacing w:val="-2"/>
        </w:rPr>
        <w:t>Account</w:t>
      </w:r>
      <w:proofErr w:type="spellEnd"/>
      <w:r>
        <w:rPr>
          <w:spacing w:val="-2"/>
        </w:rPr>
        <w:t>.</w:t>
      </w:r>
    </w:p>
    <w:p w:rsidR="007223A2" w:rsidRDefault="00550BB8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30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183399</wp:posOffset>
            </wp:positionV>
            <wp:extent cx="6200964" cy="3300031"/>
            <wp:effectExtent l="0" t="0" r="0" b="0"/>
            <wp:wrapTopAndBottom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964" cy="330003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86"/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spacing w:before="1"/>
        <w:ind w:left="795" w:hanging="339"/>
        <w:rPr>
          <w:rFonts w:ascii="Symbol" w:hAnsi="Symbol"/>
        </w:rPr>
      </w:pPr>
      <w:proofErr w:type="spellStart"/>
      <w:r>
        <w:t>RequestaPersonalDeveloperInstance</w:t>
      </w:r>
      <w:proofErr w:type="spellEnd"/>
      <w:r>
        <w:rPr>
          <w:spacing w:val="-2"/>
        </w:rPr>
        <w:t>(PDI)</w:t>
      </w: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35"/>
        <w:ind w:left="1473" w:hanging="338"/>
        <w:rPr>
          <w:rFonts w:ascii="Wingdings" w:hAnsi="Wingdings"/>
        </w:rPr>
      </w:pPr>
      <w:proofErr w:type="spellStart"/>
      <w:r>
        <w:t>Clickontheprofileiconatthetop-right</w:t>
      </w:r>
      <w:r>
        <w:rPr>
          <w:spacing w:val="-2"/>
        </w:rPr>
        <w:t>corner</w:t>
      </w:r>
      <w:proofErr w:type="spellEnd"/>
      <w:r>
        <w:rPr>
          <w:spacing w:val="-2"/>
        </w:rPr>
        <w:t>.</w:t>
      </w: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35"/>
        <w:ind w:left="1473" w:hanging="338"/>
        <w:rPr>
          <w:rFonts w:ascii="Wingdings" w:hAnsi="Wingdings"/>
        </w:rPr>
      </w:pPr>
      <w:proofErr w:type="spellStart"/>
      <w:r>
        <w:t>Select“ManageInstance”orgodirectlytothe</w:t>
      </w:r>
      <w:r>
        <w:rPr>
          <w:spacing w:val="-4"/>
        </w:rPr>
        <w:t>link</w:t>
      </w:r>
      <w:proofErr w:type="spellEnd"/>
      <w:r>
        <w:rPr>
          <w:spacing w:val="-4"/>
        </w:rPr>
        <w:t>.</w:t>
      </w: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37"/>
        <w:ind w:left="1473" w:hanging="338"/>
        <w:rPr>
          <w:rFonts w:ascii="Wingdings" w:hAnsi="Wingdings"/>
        </w:rPr>
      </w:pPr>
      <w:proofErr w:type="spellStart"/>
      <w:r>
        <w:t>Click“Request</w:t>
      </w:r>
      <w:r>
        <w:rPr>
          <w:spacing w:val="-2"/>
        </w:rPr>
        <w:t>Instance</w:t>
      </w:r>
      <w:proofErr w:type="spellEnd"/>
      <w:r>
        <w:rPr>
          <w:spacing w:val="-2"/>
        </w:rPr>
        <w:t>”.</w:t>
      </w: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40"/>
        <w:ind w:left="1473" w:hanging="338"/>
        <w:rPr>
          <w:rFonts w:ascii="Wingdings" w:hAnsi="Wingdings"/>
        </w:rPr>
      </w:pPr>
      <w:proofErr w:type="spellStart"/>
      <w:proofErr w:type="gramStart"/>
      <w:r>
        <w:t>Choosethelatestversion</w:t>
      </w:r>
      <w:proofErr w:type="spellEnd"/>
      <w:r>
        <w:t>(</w:t>
      </w:r>
      <w:proofErr w:type="spellStart"/>
      <w:proofErr w:type="gramEnd"/>
      <w:r>
        <w:t>defaultselectionis</w:t>
      </w:r>
      <w:r>
        <w:rPr>
          <w:spacing w:val="-2"/>
        </w:rPr>
        <w:t>recommended</w:t>
      </w:r>
      <w:proofErr w:type="spellEnd"/>
      <w:r>
        <w:rPr>
          <w:spacing w:val="-2"/>
        </w:rPr>
        <w:t>).</w:t>
      </w: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spacing w:before="138"/>
        <w:ind w:left="795" w:hanging="339"/>
        <w:rPr>
          <w:rFonts w:ascii="Symbol" w:hAnsi="Symbol"/>
        </w:rPr>
      </w:pPr>
      <w:proofErr w:type="spellStart"/>
      <w:r>
        <w:t>Accessyour</w:t>
      </w:r>
      <w:r>
        <w:rPr>
          <w:spacing w:val="-2"/>
        </w:rPr>
        <w:t>Instance</w:t>
      </w:r>
      <w:proofErr w:type="spellEnd"/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35"/>
        <w:ind w:left="1473" w:hanging="338"/>
        <w:rPr>
          <w:rFonts w:ascii="Wingdings" w:hAnsi="Wingdings"/>
        </w:rPr>
      </w:pPr>
      <w:proofErr w:type="spellStart"/>
      <w:r>
        <w:t>You’llgetaninstanceURL</w:t>
      </w:r>
      <w:proofErr w:type="spellEnd"/>
      <w:r>
        <w:t>(https://dev225052.service-</w:t>
      </w:r>
      <w:r>
        <w:rPr>
          <w:spacing w:val="-2"/>
        </w:rPr>
        <w:t>now.com)</w:t>
      </w: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36"/>
        <w:ind w:left="1473" w:hanging="338"/>
        <w:rPr>
          <w:rFonts w:ascii="Wingdings" w:hAnsi="Wingdings"/>
        </w:rPr>
      </w:pPr>
      <w:proofErr w:type="spellStart"/>
      <w:r>
        <w:t>Click“OpenInstance”tolaunch</w:t>
      </w:r>
      <w:r>
        <w:rPr>
          <w:spacing w:val="-5"/>
        </w:rPr>
        <w:t>it</w:t>
      </w:r>
      <w:proofErr w:type="spellEnd"/>
      <w:r>
        <w:rPr>
          <w:spacing w:val="-5"/>
        </w:rPr>
        <w:t>.</w:t>
      </w:r>
    </w:p>
    <w:p w:rsidR="007223A2" w:rsidRDefault="007223A2">
      <w:pPr>
        <w:rPr>
          <w:rFonts w:ascii="Wingdings" w:hAnsi="Wingdings"/>
        </w:rPr>
        <w:sectPr w:rsidR="007223A2">
          <w:type w:val="continuous"/>
          <w:pgSz w:w="12240" w:h="15840"/>
          <w:pgMar w:top="60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79"/>
        <w:ind w:left="1473" w:hanging="338"/>
        <w:rPr>
          <w:rFonts w:ascii="Wingdings" w:hAnsi="Wingdings"/>
        </w:rPr>
      </w:pPr>
      <w:proofErr w:type="spellStart"/>
      <w:proofErr w:type="gramStart"/>
      <w:r>
        <w:lastRenderedPageBreak/>
        <w:t>Youradmincredentials</w:t>
      </w:r>
      <w:proofErr w:type="spellEnd"/>
      <w:r>
        <w:t>(</w:t>
      </w:r>
      <w:proofErr w:type="spellStart"/>
      <w:proofErr w:type="gramEnd"/>
      <w:r>
        <w:t>username&amp;password</w:t>
      </w:r>
      <w:proofErr w:type="spellEnd"/>
      <w:r>
        <w:t>)</w:t>
      </w:r>
      <w:proofErr w:type="spellStart"/>
      <w:r>
        <w:t>willbeshown</w:t>
      </w:r>
      <w:proofErr w:type="spellEnd"/>
      <w:r>
        <w:t xml:space="preserve">-copy </w:t>
      </w:r>
      <w:proofErr w:type="spellStart"/>
      <w:r>
        <w:t>andsavethem</w:t>
      </w:r>
      <w:r>
        <w:rPr>
          <w:spacing w:val="-2"/>
        </w:rPr>
        <w:t>securely</w:t>
      </w:r>
      <w:proofErr w:type="spellEnd"/>
      <w:r>
        <w:rPr>
          <w:spacing w:val="-2"/>
        </w:rPr>
        <w:t>.</w:t>
      </w: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40"/>
        <w:ind w:left="1473" w:hanging="338"/>
        <w:rPr>
          <w:rFonts w:ascii="Wingdings" w:hAnsi="Wingdings"/>
        </w:rPr>
      </w:pPr>
      <w:proofErr w:type="spellStart"/>
      <w:r>
        <w:t>LogintoYour</w:t>
      </w:r>
      <w:proofErr w:type="spellEnd"/>
      <w:r>
        <w:rPr>
          <w:spacing w:val="-2"/>
        </w:rPr>
        <w:t xml:space="preserve"> Instance.</w:t>
      </w:r>
    </w:p>
    <w:p w:rsidR="007223A2" w:rsidRDefault="00550BB8">
      <w:pPr>
        <w:pStyle w:val="BodyText"/>
        <w:spacing w:before="32"/>
        <w:rPr>
          <w:sz w:val="20"/>
        </w:rPr>
      </w:pPr>
      <w:r>
        <w:rPr>
          <w:noProof/>
        </w:rPr>
        <w:drawing>
          <wp:anchor distT="0" distB="0" distL="0" distR="0" simplePos="0" relativeHeight="31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182215</wp:posOffset>
            </wp:positionV>
            <wp:extent cx="6211963" cy="3280600"/>
            <wp:effectExtent l="0" t="0" r="0" b="0"/>
            <wp:wrapTopAndBottom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963" cy="32806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77"/>
      </w:pPr>
    </w:p>
    <w:p w:rsidR="007223A2" w:rsidRDefault="00550BB8">
      <w:pPr>
        <w:pStyle w:val="Heading21"/>
      </w:pPr>
      <w:r>
        <w:rPr>
          <w:spacing w:val="-2"/>
        </w:rPr>
        <w:t>Usage:</w:t>
      </w:r>
    </w:p>
    <w:p w:rsidR="007223A2" w:rsidRDefault="007223A2">
      <w:pPr>
        <w:pStyle w:val="BodyText"/>
        <w:spacing w:before="25"/>
        <w:rPr>
          <w:b/>
        </w:rPr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spacing w:before="1"/>
        <w:ind w:left="795" w:hanging="339"/>
        <w:rPr>
          <w:rFonts w:ascii="Symbol" w:hAnsi="Symbol"/>
        </w:rPr>
      </w:pPr>
      <w:proofErr w:type="spellStart"/>
      <w:r>
        <w:t>UsetheApplicationNavigator</w:t>
      </w:r>
      <w:proofErr w:type="spellEnd"/>
      <w:r>
        <w:t>(</w:t>
      </w:r>
      <w:proofErr w:type="spellStart"/>
      <w:r>
        <w:t>leftsidebar</w:t>
      </w:r>
      <w:proofErr w:type="spellEnd"/>
      <w:r>
        <w:t>)</w:t>
      </w:r>
      <w:proofErr w:type="spellStart"/>
      <w:r>
        <w:t>toexploremodules</w:t>
      </w:r>
      <w:r>
        <w:rPr>
          <w:spacing w:val="-2"/>
        </w:rPr>
        <w:t>like</w:t>
      </w:r>
      <w:proofErr w:type="spellEnd"/>
      <w:r>
        <w:rPr>
          <w:spacing w:val="-2"/>
        </w:rPr>
        <w:t>:</w:t>
      </w:r>
    </w:p>
    <w:p w:rsidR="007223A2" w:rsidRDefault="007223A2">
      <w:pPr>
        <w:pStyle w:val="BodyText"/>
        <w:spacing w:before="35"/>
      </w:pP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ind w:left="1473" w:hanging="338"/>
        <w:rPr>
          <w:rFonts w:ascii="Wingdings" w:hAnsi="Wingdings"/>
          <w:sz w:val="19"/>
        </w:rPr>
      </w:pPr>
      <w:proofErr w:type="spellStart"/>
      <w:r>
        <w:t>Incident</w:t>
      </w:r>
      <w:proofErr w:type="gramStart"/>
      <w:r>
        <w:t>,Problem,Change</w:t>
      </w:r>
      <w:r>
        <w:rPr>
          <w:spacing w:val="-2"/>
        </w:rPr>
        <w:t>Management</w:t>
      </w:r>
      <w:proofErr w:type="spellEnd"/>
      <w:proofErr w:type="gramEnd"/>
      <w:r>
        <w:rPr>
          <w:spacing w:val="-2"/>
        </w:rPr>
        <w:t>.</w:t>
      </w:r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ind w:left="1473" w:hanging="338"/>
        <w:rPr>
          <w:rFonts w:ascii="Wingdings" w:hAnsi="Wingdings"/>
          <w:sz w:val="19"/>
        </w:rPr>
      </w:pPr>
      <w:proofErr w:type="spellStart"/>
      <w:r>
        <w:t>Service</w:t>
      </w:r>
      <w:r>
        <w:rPr>
          <w:spacing w:val="-2"/>
        </w:rPr>
        <w:t>CatLog</w:t>
      </w:r>
      <w:proofErr w:type="spellEnd"/>
      <w:r>
        <w:rPr>
          <w:spacing w:val="-2"/>
        </w:rPr>
        <w:t>.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ind w:left="1473" w:hanging="338"/>
        <w:rPr>
          <w:rFonts w:ascii="Wingdings" w:hAnsi="Wingdings"/>
          <w:sz w:val="19"/>
        </w:rPr>
      </w:pPr>
      <w:proofErr w:type="spellStart"/>
      <w:proofErr w:type="gramStart"/>
      <w:r>
        <w:t>ConfigurationManagement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CMDB).</w:t>
      </w:r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1"/>
          <w:numId w:val="1"/>
        </w:numPr>
        <w:tabs>
          <w:tab w:val="left" w:pos="1473"/>
        </w:tabs>
        <w:spacing w:before="1"/>
        <w:ind w:left="1473" w:hanging="338"/>
        <w:rPr>
          <w:rFonts w:ascii="Wingdings" w:hAnsi="Wingdings"/>
          <w:sz w:val="19"/>
        </w:rPr>
      </w:pPr>
      <w:proofErr w:type="spellStart"/>
      <w:r>
        <w:t>WorkflowEditor</w:t>
      </w:r>
      <w:proofErr w:type="spellEnd"/>
      <w:r>
        <w:t>/</w:t>
      </w:r>
      <w:proofErr w:type="spellStart"/>
      <w:r>
        <w:t>Flow</w:t>
      </w:r>
      <w:r>
        <w:rPr>
          <w:spacing w:val="-2"/>
        </w:rPr>
        <w:t>Designer</w:t>
      </w:r>
      <w:proofErr w:type="spellEnd"/>
      <w:r>
        <w:rPr>
          <w:spacing w:val="-2"/>
        </w:rPr>
        <w:t>.</w:t>
      </w:r>
    </w:p>
    <w:p w:rsidR="007223A2" w:rsidRDefault="007223A2">
      <w:pPr>
        <w:pStyle w:val="BodyText"/>
        <w:spacing w:before="34"/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</w:rPr>
      </w:pPr>
      <w:proofErr w:type="spellStart"/>
      <w:r>
        <w:t>UseAppEngineStudioorServiceNowStudiotobuildorcustomize</w:t>
      </w:r>
      <w:r>
        <w:rPr>
          <w:spacing w:val="-2"/>
        </w:rPr>
        <w:t>apps</w:t>
      </w:r>
      <w:proofErr w:type="spellEnd"/>
      <w:r>
        <w:rPr>
          <w:spacing w:val="-2"/>
        </w:rPr>
        <w:t>.</w:t>
      </w:r>
    </w:p>
    <w:p w:rsidR="007223A2" w:rsidRDefault="007223A2">
      <w:pPr>
        <w:pStyle w:val="BodyText"/>
        <w:spacing w:before="35"/>
      </w:pPr>
    </w:p>
    <w:p w:rsidR="007223A2" w:rsidRDefault="00550BB8">
      <w:pPr>
        <w:pStyle w:val="Heading11"/>
      </w:pPr>
      <w:r>
        <w:t xml:space="preserve">Step2: </w:t>
      </w:r>
      <w:proofErr w:type="spellStart"/>
      <w:r>
        <w:t>CreationofNewUpdate</w:t>
      </w:r>
      <w:r>
        <w:rPr>
          <w:spacing w:val="-5"/>
        </w:rPr>
        <w:t>Set</w:t>
      </w:r>
      <w:proofErr w:type="spellEnd"/>
    </w:p>
    <w:p w:rsidR="007223A2" w:rsidRDefault="007223A2">
      <w:pPr>
        <w:pStyle w:val="BodyText"/>
        <w:spacing w:before="4"/>
        <w:rPr>
          <w:b/>
          <w:sz w:val="26"/>
        </w:rPr>
      </w:pPr>
    </w:p>
    <w:p w:rsidR="007223A2" w:rsidRDefault="00550BB8">
      <w:pPr>
        <w:pStyle w:val="BodyText"/>
        <w:spacing w:line="372" w:lineRule="auto"/>
        <w:ind w:left="118" w:right="120"/>
        <w:jc w:val="both"/>
      </w:pPr>
      <w:r>
        <w:t xml:space="preserve">Before starting the actual </w:t>
      </w:r>
      <w:proofErr w:type="spellStart"/>
      <w:r>
        <w:t>developmentof</w:t>
      </w:r>
      <w:proofErr w:type="spellEnd"/>
      <w:r>
        <w:t xml:space="preserve"> the </w:t>
      </w:r>
      <w:r>
        <w:t xml:space="preserve">project, </w:t>
      </w:r>
      <w:proofErr w:type="spellStart"/>
      <w:r>
        <w:t>itis</w:t>
      </w:r>
      <w:proofErr w:type="spellEnd"/>
      <w:r>
        <w:t xml:space="preserve"> essential to create </w:t>
      </w:r>
      <w:proofErr w:type="spellStart"/>
      <w:r>
        <w:t>an</w:t>
      </w:r>
      <w:r>
        <w:rPr>
          <w:b/>
        </w:rPr>
        <w:t>Update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Set</w:t>
      </w:r>
      <w:proofErr w:type="gramEnd"/>
      <w:r>
        <w:rPr>
          <w:b/>
        </w:rPr>
        <w:t xml:space="preserve"> </w:t>
      </w:r>
      <w:r>
        <w:t xml:space="preserve">in </w:t>
      </w:r>
      <w:proofErr w:type="spellStart"/>
      <w:r>
        <w:t>ServiceNow</w:t>
      </w:r>
      <w:proofErr w:type="spellEnd"/>
      <w:r>
        <w:t xml:space="preserve">. The update set acts like a </w:t>
      </w:r>
      <w:r>
        <w:rPr>
          <w:b/>
        </w:rPr>
        <w:t xml:space="preserve">container </w:t>
      </w:r>
      <w:r>
        <w:t xml:space="preserve">or </w:t>
      </w:r>
      <w:r>
        <w:rPr>
          <w:b/>
        </w:rPr>
        <w:t xml:space="preserve">workspace </w:t>
      </w:r>
      <w:r>
        <w:t>that automatically tracks every change or customization made in the platform.</w:t>
      </w:r>
    </w:p>
    <w:p w:rsidR="007223A2" w:rsidRDefault="00550BB8">
      <w:pPr>
        <w:pStyle w:val="BodyText"/>
        <w:spacing w:before="149"/>
        <w:ind w:left="118"/>
        <w:jc w:val="both"/>
      </w:pPr>
      <w:proofErr w:type="spellStart"/>
      <w:r>
        <w:t>This</w:t>
      </w:r>
      <w:r>
        <w:rPr>
          <w:spacing w:val="-2"/>
        </w:rPr>
        <w:t>includes</w:t>
      </w:r>
      <w:proofErr w:type="spellEnd"/>
      <w:r>
        <w:rPr>
          <w:spacing w:val="-2"/>
        </w:rPr>
        <w:t>: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proofErr w:type="spellStart"/>
      <w:r>
        <w:t>Creatingnew</w:t>
      </w:r>
      <w:r>
        <w:rPr>
          <w:spacing w:val="-2"/>
        </w:rPr>
        <w:t>tables</w:t>
      </w:r>
      <w:proofErr w:type="spellEnd"/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proofErr w:type="spellStart"/>
      <w:r>
        <w:t>Designing</w:t>
      </w:r>
      <w:r>
        <w:rPr>
          <w:spacing w:val="-2"/>
        </w:rPr>
        <w:t>forms</w:t>
      </w:r>
      <w:proofErr w:type="spellEnd"/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proofErr w:type="spellStart"/>
      <w:r>
        <w:t>Addingworkflows</w:t>
      </w:r>
      <w:r>
        <w:t>or</w:t>
      </w:r>
      <w:r>
        <w:rPr>
          <w:spacing w:val="-2"/>
        </w:rPr>
        <w:t>scripts</w:t>
      </w:r>
      <w:proofErr w:type="spellEnd"/>
    </w:p>
    <w:p w:rsidR="007223A2" w:rsidRDefault="007223A2">
      <w:pPr>
        <w:rPr>
          <w:rFonts w:ascii="Symbol" w:hAnsi="Symbol"/>
          <w:sz w:val="19"/>
        </w:rPr>
        <w:sectPr w:rsidR="007223A2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spacing w:before="83"/>
        <w:ind w:left="795" w:hanging="339"/>
        <w:rPr>
          <w:rFonts w:ascii="Symbol" w:hAnsi="Symbol"/>
          <w:sz w:val="19"/>
        </w:rPr>
      </w:pPr>
      <w:proofErr w:type="spellStart"/>
      <w:r>
        <w:lastRenderedPageBreak/>
        <w:t>ChangingUI</w:t>
      </w:r>
      <w:r>
        <w:rPr>
          <w:spacing w:val="-2"/>
        </w:rPr>
        <w:t>elements</w:t>
      </w:r>
      <w:proofErr w:type="spellEnd"/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proofErr w:type="spellStart"/>
      <w:r>
        <w:t>Settingaccess</w:t>
      </w:r>
      <w:r>
        <w:rPr>
          <w:spacing w:val="-4"/>
        </w:rPr>
        <w:t>rules</w:t>
      </w:r>
      <w:proofErr w:type="spellEnd"/>
    </w:p>
    <w:p w:rsidR="007223A2" w:rsidRDefault="00550BB8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32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179641</wp:posOffset>
            </wp:positionV>
            <wp:extent cx="6245928" cy="3296029"/>
            <wp:effectExtent l="0" t="0" r="0" b="0"/>
            <wp:wrapTopAndBottom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928" cy="329602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39"/>
      </w:pPr>
    </w:p>
    <w:p w:rsidR="007223A2" w:rsidRDefault="00550BB8">
      <w:pPr>
        <w:pStyle w:val="BodyText"/>
        <w:ind w:left="118"/>
      </w:pPr>
      <w:proofErr w:type="spellStart"/>
      <w:r>
        <w:t>EntertheDetails</w:t>
      </w:r>
      <w:r>
        <w:rPr>
          <w:spacing w:val="-5"/>
        </w:rPr>
        <w:t>as</w:t>
      </w:r>
      <w:proofErr w:type="spellEnd"/>
    </w:p>
    <w:p w:rsidR="007223A2" w:rsidRDefault="00550BB8">
      <w:pPr>
        <w:pStyle w:val="BodyText"/>
        <w:spacing w:before="136"/>
        <w:ind w:left="796"/>
        <w:jc w:val="both"/>
      </w:pPr>
      <w:proofErr w:type="spellStart"/>
      <w:r>
        <w:t>Name</w:t>
      </w:r>
      <w:proofErr w:type="gramStart"/>
      <w:r>
        <w:t>:Educational</w:t>
      </w:r>
      <w:r>
        <w:rPr>
          <w:spacing w:val="-2"/>
        </w:rPr>
        <w:t>Organisation</w:t>
      </w:r>
      <w:proofErr w:type="spellEnd"/>
      <w:proofErr w:type="gramEnd"/>
      <w:r>
        <w:rPr>
          <w:spacing w:val="-2"/>
        </w:rPr>
        <w:t>.</w:t>
      </w:r>
    </w:p>
    <w:p w:rsidR="007223A2" w:rsidRDefault="00550BB8">
      <w:pPr>
        <w:pStyle w:val="BodyText"/>
        <w:spacing w:before="135" w:line="372" w:lineRule="auto"/>
        <w:ind w:left="118" w:right="121" w:firstLine="678"/>
        <w:jc w:val="both"/>
      </w:pPr>
      <w:r>
        <w:t xml:space="preserve">Then click on Submit and Make current. From this point forward, all the customizations related to the project were automatically recorded under this update set. This ensured a clean and controlled development </w:t>
      </w:r>
      <w:r>
        <w:rPr>
          <w:spacing w:val="-2"/>
        </w:rPr>
        <w:t>environment.</w:t>
      </w:r>
    </w:p>
    <w:p w:rsidR="007223A2" w:rsidRDefault="00550BB8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33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244502</wp:posOffset>
            </wp:positionV>
            <wp:extent cx="6199105" cy="2347912"/>
            <wp:effectExtent l="0" t="0" r="0" b="0"/>
            <wp:wrapTopAndBottom/>
            <wp:docPr id="2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105" cy="234791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67"/>
      </w:pPr>
    </w:p>
    <w:p w:rsidR="006112EA" w:rsidRDefault="006112EA">
      <w:pPr>
        <w:pStyle w:val="BodyText"/>
        <w:spacing w:before="67"/>
      </w:pPr>
    </w:p>
    <w:p w:rsidR="006112EA" w:rsidRDefault="006112EA">
      <w:pPr>
        <w:pStyle w:val="BodyText"/>
        <w:spacing w:before="67"/>
      </w:pPr>
    </w:p>
    <w:p w:rsidR="006112EA" w:rsidRDefault="006112EA">
      <w:pPr>
        <w:pStyle w:val="BodyText"/>
        <w:spacing w:before="67"/>
      </w:pPr>
    </w:p>
    <w:p w:rsidR="006112EA" w:rsidRDefault="006112EA">
      <w:pPr>
        <w:pStyle w:val="BodyText"/>
        <w:spacing w:before="67"/>
      </w:pPr>
    </w:p>
    <w:p w:rsidR="006112EA" w:rsidRDefault="006112EA">
      <w:pPr>
        <w:pStyle w:val="BodyText"/>
        <w:spacing w:before="67"/>
      </w:pPr>
    </w:p>
    <w:p w:rsidR="006112EA" w:rsidRDefault="006112EA">
      <w:pPr>
        <w:pStyle w:val="BodyText"/>
        <w:spacing w:before="67"/>
      </w:pPr>
    </w:p>
    <w:p w:rsidR="007223A2" w:rsidRDefault="00550BB8">
      <w:pPr>
        <w:pStyle w:val="Heading11"/>
      </w:pPr>
      <w:r>
        <w:lastRenderedPageBreak/>
        <w:t>Step3</w:t>
      </w:r>
      <w:proofErr w:type="gramStart"/>
      <w:r>
        <w:t>:Creationof</w:t>
      </w:r>
      <w:r>
        <w:rPr>
          <w:spacing w:val="-4"/>
        </w:rPr>
        <w:t>Table</w:t>
      </w:r>
      <w:proofErr w:type="gramEnd"/>
    </w:p>
    <w:p w:rsidR="007223A2" w:rsidRDefault="007223A2">
      <w:pPr>
        <w:pStyle w:val="BodyText"/>
        <w:spacing w:before="4"/>
        <w:rPr>
          <w:b/>
          <w:sz w:val="26"/>
        </w:rPr>
      </w:pPr>
    </w:p>
    <w:p w:rsidR="007223A2" w:rsidRDefault="00550BB8">
      <w:pPr>
        <w:pStyle w:val="BodyText"/>
        <w:spacing w:before="1" w:line="372" w:lineRule="auto"/>
        <w:ind w:left="118"/>
      </w:pPr>
      <w:r>
        <w:t>Afterdes</w:t>
      </w:r>
      <w:r>
        <w:t>igningtheupdateset</w:t>
      </w:r>
      <w:proofErr w:type="gramStart"/>
      <w:r>
        <w:t>,thenextmajormilestonewastobeginbuildingthe</w:t>
      </w:r>
      <w:r>
        <w:rPr>
          <w:b/>
        </w:rPr>
        <w:t>databasetables</w:t>
      </w:r>
      <w:r>
        <w:t>forthe</w:t>
      </w:r>
      <w:proofErr w:type="gramEnd"/>
      <w:r>
        <w:t xml:space="preserve"> Educational Organization system.</w:t>
      </w:r>
    </w:p>
    <w:p w:rsidR="007223A2" w:rsidRDefault="007223A2">
      <w:pPr>
        <w:spacing w:line="372" w:lineRule="auto"/>
        <w:sectPr w:rsidR="007223A2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Heading21"/>
        <w:numPr>
          <w:ilvl w:val="0"/>
          <w:numId w:val="2"/>
        </w:numPr>
        <w:tabs>
          <w:tab w:val="left" w:pos="795"/>
        </w:tabs>
        <w:spacing w:before="66"/>
        <w:ind w:left="795" w:hanging="338"/>
        <w:jc w:val="both"/>
      </w:pPr>
      <w:proofErr w:type="spellStart"/>
      <w:r>
        <w:lastRenderedPageBreak/>
        <w:t>CreationofSalesforce</w:t>
      </w:r>
      <w:r>
        <w:rPr>
          <w:spacing w:val="-4"/>
        </w:rPr>
        <w:t>Table</w:t>
      </w:r>
      <w:proofErr w:type="spellEnd"/>
    </w:p>
    <w:p w:rsidR="007223A2" w:rsidRDefault="00550BB8">
      <w:pPr>
        <w:spacing w:before="141" w:line="374" w:lineRule="auto"/>
        <w:ind w:left="796" w:right="117"/>
        <w:jc w:val="both"/>
        <w:rPr>
          <w:rFonts w:ascii="Calibri" w:hAnsi="Calibri"/>
          <w:sz w:val="20"/>
        </w:rPr>
      </w:pPr>
      <w:r>
        <w:rPr>
          <w:rFonts w:ascii="Calibri" w:hAnsi="Calibri"/>
          <w:w w:val="104"/>
          <w:sz w:val="20"/>
        </w:rPr>
        <w:t xml:space="preserve">The first table created was called </w:t>
      </w:r>
      <w:proofErr w:type="spellStart"/>
      <w:r>
        <w:rPr>
          <w:rFonts w:ascii="Calibri" w:hAnsi="Calibri"/>
          <w:b/>
          <w:w w:val="104"/>
          <w:sz w:val="20"/>
        </w:rPr>
        <w:t>Salesforce</w:t>
      </w:r>
      <w:proofErr w:type="spellEnd"/>
      <w:r>
        <w:rPr>
          <w:rFonts w:ascii="Calibri" w:hAnsi="Calibri"/>
          <w:w w:val="104"/>
          <w:sz w:val="20"/>
        </w:rPr>
        <w:t xml:space="preserve">, which stores basic </w:t>
      </w:r>
      <w:proofErr w:type="spellStart"/>
      <w:r>
        <w:rPr>
          <w:rFonts w:ascii="Calibri" w:hAnsi="Calibri"/>
          <w:w w:val="104"/>
          <w:sz w:val="20"/>
        </w:rPr>
        <w:t>studentand</w:t>
      </w:r>
      <w:proofErr w:type="spellEnd"/>
      <w:r>
        <w:rPr>
          <w:rFonts w:ascii="Calibri" w:hAnsi="Calibri"/>
          <w:w w:val="104"/>
          <w:sz w:val="20"/>
        </w:rPr>
        <w:t xml:space="preserve"> admission-</w:t>
      </w:r>
      <w:proofErr w:type="spellStart"/>
      <w:r>
        <w:rPr>
          <w:rFonts w:ascii="Calibri" w:hAnsi="Calibri"/>
          <w:w w:val="104"/>
          <w:sz w:val="20"/>
        </w:rPr>
        <w:t>relatedinfor</w:t>
      </w:r>
      <w:r>
        <w:rPr>
          <w:rFonts w:ascii="Calibri" w:hAnsi="Calibri"/>
          <w:w w:val="104"/>
          <w:sz w:val="20"/>
        </w:rPr>
        <w:t>mation</w:t>
      </w:r>
      <w:proofErr w:type="spellEnd"/>
      <w:r>
        <w:rPr>
          <w:rFonts w:ascii="Calibri" w:hAnsi="Calibri"/>
          <w:w w:val="104"/>
          <w:sz w:val="20"/>
        </w:rPr>
        <w:t xml:space="preserve"> </w:t>
      </w:r>
      <w:proofErr w:type="spellStart"/>
      <w:r>
        <w:rPr>
          <w:rFonts w:ascii="Calibri" w:hAnsi="Calibri"/>
          <w:w w:val="104"/>
          <w:sz w:val="20"/>
        </w:rPr>
        <w:t>suchas</w:t>
      </w:r>
      <w:proofErr w:type="gramStart"/>
      <w:r>
        <w:rPr>
          <w:rFonts w:ascii="Calibri" w:hAnsi="Calibri"/>
          <w:w w:val="104"/>
          <w:sz w:val="20"/>
        </w:rPr>
        <w:t>:AdmissionDate,AdminNumber,GradeandStudentNameetc.This</w:t>
      </w:r>
      <w:proofErr w:type="spellEnd"/>
      <w:proofErr w:type="gramEnd"/>
      <w:r>
        <w:rPr>
          <w:rFonts w:ascii="Calibri" w:hAnsi="Calibri"/>
          <w:w w:val="104"/>
          <w:sz w:val="20"/>
        </w:rPr>
        <w:t xml:space="preserve"> </w:t>
      </w:r>
      <w:proofErr w:type="spellStart"/>
      <w:r>
        <w:rPr>
          <w:rFonts w:ascii="Calibri" w:hAnsi="Calibri"/>
          <w:w w:val="104"/>
          <w:sz w:val="20"/>
        </w:rPr>
        <w:t>tableactsasthe</w:t>
      </w:r>
      <w:r>
        <w:rPr>
          <w:rFonts w:ascii="Calibri" w:hAnsi="Calibri"/>
          <w:b/>
          <w:w w:val="104"/>
          <w:sz w:val="20"/>
        </w:rPr>
        <w:t>foundation</w:t>
      </w:r>
      <w:r>
        <w:rPr>
          <w:rFonts w:ascii="Calibri" w:hAnsi="Calibri"/>
          <w:w w:val="104"/>
          <w:sz w:val="20"/>
        </w:rPr>
        <w:t>for</w:t>
      </w:r>
      <w:proofErr w:type="spellEnd"/>
      <w:r>
        <w:rPr>
          <w:rFonts w:ascii="Calibri" w:hAnsi="Calibri"/>
          <w:w w:val="104"/>
          <w:sz w:val="20"/>
        </w:rPr>
        <w:t xml:space="preserve"> storing structured student records.</w:t>
      </w:r>
    </w:p>
    <w:p w:rsidR="007223A2" w:rsidRDefault="00550BB8">
      <w:pPr>
        <w:pStyle w:val="BodyText"/>
        <w:spacing w:before="3"/>
        <w:rPr>
          <w:rFonts w:ascii="Calibri" w:hAnsi="Calibri"/>
          <w:sz w:val="9"/>
        </w:rPr>
      </w:pPr>
      <w:r>
        <w:rPr>
          <w:noProof/>
        </w:rPr>
        <w:drawing>
          <wp:anchor distT="0" distB="0" distL="0" distR="0" simplePos="0" relativeHeight="34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87406</wp:posOffset>
            </wp:positionV>
            <wp:extent cx="6175632" cy="3312985"/>
            <wp:effectExtent l="0" t="0" r="0" b="0"/>
            <wp:wrapTopAndBottom/>
            <wp:docPr id="28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632" cy="33129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112"/>
        <w:rPr>
          <w:rFonts w:ascii="Calibri" w:hAnsi="Calibri"/>
          <w:sz w:val="20"/>
        </w:rPr>
      </w:pPr>
    </w:p>
    <w:p w:rsidR="007223A2" w:rsidRDefault="00550BB8">
      <w:pPr>
        <w:pStyle w:val="Heading21"/>
        <w:numPr>
          <w:ilvl w:val="0"/>
          <w:numId w:val="2"/>
        </w:numPr>
        <w:tabs>
          <w:tab w:val="left" w:pos="795"/>
        </w:tabs>
        <w:ind w:left="795" w:hanging="338"/>
        <w:jc w:val="both"/>
      </w:pPr>
      <w:proofErr w:type="spellStart"/>
      <w:r>
        <w:t>CreatingAdmission</w:t>
      </w:r>
      <w:r>
        <w:rPr>
          <w:spacing w:val="-2"/>
        </w:rPr>
        <w:t>Table</w:t>
      </w:r>
      <w:proofErr w:type="spellEnd"/>
      <w:r>
        <w:rPr>
          <w:spacing w:val="-2"/>
        </w:rPr>
        <w:t>:</w:t>
      </w:r>
    </w:p>
    <w:p w:rsidR="007223A2" w:rsidRDefault="00550BB8">
      <w:pPr>
        <w:pStyle w:val="BodyText"/>
        <w:spacing w:before="132" w:line="372" w:lineRule="auto"/>
        <w:ind w:left="796" w:right="123"/>
        <w:jc w:val="both"/>
      </w:pPr>
      <w:r>
        <w:t xml:space="preserve">The </w:t>
      </w:r>
      <w:r>
        <w:rPr>
          <w:b/>
        </w:rPr>
        <w:t xml:space="preserve">Admission Table </w:t>
      </w:r>
      <w:r>
        <w:t>was created to manage and track the details of student admissions. It extends</w:t>
      </w:r>
      <w:r>
        <w:t xml:space="preserve"> from the </w:t>
      </w:r>
      <w:proofErr w:type="spellStart"/>
      <w:r>
        <w:rPr>
          <w:b/>
        </w:rPr>
        <w:t>Salesforce</w:t>
      </w:r>
      <w:proofErr w:type="spellEnd"/>
      <w:r>
        <w:rPr>
          <w:b/>
        </w:rPr>
        <w:t xml:space="preserve"> table</w:t>
      </w:r>
      <w:r>
        <w:t>, meaning it inherits all basic student fields while allowing admission-specific additions.</w:t>
      </w:r>
    </w:p>
    <w:p w:rsidR="007223A2" w:rsidRDefault="00550BB8">
      <w:pPr>
        <w:pStyle w:val="Heading21"/>
        <w:spacing w:before="153"/>
        <w:jc w:val="both"/>
      </w:pPr>
      <w:proofErr w:type="spellStart"/>
      <w:r>
        <w:t>StepsFollowedtoCreatetheAdmission</w:t>
      </w:r>
      <w:r>
        <w:rPr>
          <w:spacing w:val="-4"/>
        </w:rPr>
        <w:t>Table</w:t>
      </w:r>
      <w:proofErr w:type="spellEnd"/>
    </w:p>
    <w:p w:rsidR="007223A2" w:rsidRDefault="007223A2">
      <w:pPr>
        <w:pStyle w:val="BodyText"/>
        <w:spacing w:before="29"/>
        <w:rPr>
          <w:b/>
        </w:rPr>
      </w:pPr>
    </w:p>
    <w:p w:rsidR="007223A2" w:rsidRDefault="00550BB8">
      <w:pPr>
        <w:pStyle w:val="ListParagraph1"/>
        <w:numPr>
          <w:ilvl w:val="1"/>
          <w:numId w:val="2"/>
        </w:numPr>
        <w:tabs>
          <w:tab w:val="left" w:pos="795"/>
        </w:tabs>
        <w:spacing w:before="1"/>
        <w:ind w:left="795" w:hanging="338"/>
        <w:jc w:val="both"/>
        <w:rPr>
          <w:rFonts w:ascii="Symbol" w:hAnsi="Symbol"/>
        </w:rPr>
      </w:pPr>
      <w:proofErr w:type="spellStart"/>
      <w:r>
        <w:t>Table</w:t>
      </w:r>
      <w:r>
        <w:rPr>
          <w:spacing w:val="-2"/>
        </w:rPr>
        <w:t>Setup</w:t>
      </w:r>
      <w:proofErr w:type="spellEnd"/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spacing w:before="135"/>
        <w:ind w:left="1134" w:hanging="338"/>
      </w:pPr>
      <w:proofErr w:type="spellStart"/>
      <w:r>
        <w:t>TableName:</w:t>
      </w:r>
      <w:r>
        <w:rPr>
          <w:spacing w:val="-2"/>
        </w:rPr>
        <w:t>Admission</w:t>
      </w:r>
      <w:proofErr w:type="spellEnd"/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spacing w:before="135"/>
        <w:ind w:left="1134" w:hanging="338"/>
      </w:pPr>
      <w:proofErr w:type="spellStart"/>
      <w:r>
        <w:t>Extendedfrom:Salesforce</w:t>
      </w:r>
      <w:proofErr w:type="spellEnd"/>
      <w:r>
        <w:t>(</w:t>
      </w:r>
      <w:proofErr w:type="spellStart"/>
      <w:r>
        <w:t>inheritsstudentdetailslikename,</w:t>
      </w:r>
      <w:r>
        <w:rPr>
          <w:spacing w:val="-2"/>
        </w:rPr>
        <w:t>contact</w:t>
      </w:r>
      <w:proofErr w:type="spellEnd"/>
      <w:r>
        <w:rPr>
          <w:spacing w:val="-2"/>
        </w:rPr>
        <w:t>)</w:t>
      </w: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spacing w:before="137"/>
        <w:ind w:left="1134" w:hanging="338"/>
      </w:pPr>
      <w:proofErr w:type="spellStart"/>
      <w:r>
        <w:t>AddedtoApplicationMenu:</w:t>
      </w:r>
      <w:r>
        <w:rPr>
          <w:spacing w:val="-2"/>
        </w:rPr>
        <w:t>Salesforce</w:t>
      </w:r>
      <w:proofErr w:type="spellEnd"/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spacing w:before="135"/>
        <w:ind w:left="1134" w:hanging="338"/>
      </w:pPr>
      <w:proofErr w:type="spellStart"/>
      <w:r>
        <w:t>Madeavailableasaseparatemoduleintheleftnavigation</w:t>
      </w:r>
      <w:r>
        <w:rPr>
          <w:spacing w:val="-4"/>
        </w:rPr>
        <w:t>pane</w:t>
      </w:r>
      <w:proofErr w:type="spellEnd"/>
    </w:p>
    <w:p w:rsidR="007223A2" w:rsidRDefault="00550BB8">
      <w:pPr>
        <w:pStyle w:val="ListParagraph1"/>
        <w:numPr>
          <w:ilvl w:val="1"/>
          <w:numId w:val="2"/>
        </w:numPr>
        <w:tabs>
          <w:tab w:val="left" w:pos="795"/>
        </w:tabs>
        <w:spacing w:before="138"/>
        <w:ind w:left="795" w:hanging="338"/>
        <w:jc w:val="both"/>
        <w:rPr>
          <w:rFonts w:ascii="Symbol" w:hAnsi="Symbol"/>
        </w:rPr>
      </w:pPr>
      <w:proofErr w:type="spellStart"/>
      <w:r>
        <w:t>Column</w:t>
      </w:r>
      <w:r>
        <w:rPr>
          <w:spacing w:val="-2"/>
        </w:rPr>
        <w:t>Configuration</w:t>
      </w:r>
      <w:proofErr w:type="spellEnd"/>
    </w:p>
    <w:p w:rsidR="007223A2" w:rsidRDefault="007223A2">
      <w:pPr>
        <w:pStyle w:val="BodyText"/>
        <w:spacing w:before="41"/>
      </w:pP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proofErr w:type="spellStart"/>
      <w:r>
        <w:t>Admission</w:t>
      </w:r>
      <w:r>
        <w:rPr>
          <w:spacing w:val="-4"/>
        </w:rPr>
        <w:t>Date</w:t>
      </w:r>
      <w:proofErr w:type="spellEnd"/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r>
        <w:rPr>
          <w:spacing w:val="-4"/>
        </w:rPr>
        <w:t>Grade</w:t>
      </w:r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spacing w:before="1"/>
        <w:ind w:left="1134" w:hanging="338"/>
      </w:pPr>
      <w:proofErr w:type="spellStart"/>
      <w:r>
        <w:t>Purposeof</w:t>
      </w:r>
      <w:r>
        <w:rPr>
          <w:spacing w:val="-4"/>
        </w:rPr>
        <w:t>Join</w:t>
      </w:r>
      <w:proofErr w:type="spellEnd"/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proofErr w:type="spellStart"/>
      <w:r>
        <w:t>Father’s&amp;Mother’s</w:t>
      </w:r>
      <w:r>
        <w:rPr>
          <w:spacing w:val="-2"/>
        </w:rPr>
        <w:t>Contact</w:t>
      </w:r>
      <w:proofErr w:type="spellEnd"/>
    </w:p>
    <w:p w:rsidR="007223A2" w:rsidRDefault="007223A2">
      <w:pPr>
        <w:sectPr w:rsidR="007223A2">
          <w:pgSz w:w="12240" w:h="15840"/>
          <w:pgMar w:top="114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spacing w:before="83"/>
        <w:ind w:left="1134" w:hanging="338"/>
      </w:pPr>
      <w:proofErr w:type="spellStart"/>
      <w:r>
        <w:lastRenderedPageBreak/>
        <w:t>Admission</w:t>
      </w:r>
      <w:r>
        <w:rPr>
          <w:spacing w:val="-2"/>
        </w:rPr>
        <w:t>Status</w:t>
      </w:r>
      <w:proofErr w:type="spellEnd"/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proofErr w:type="spellStart"/>
      <w:r>
        <w:t>SchoolandSchool</w:t>
      </w:r>
      <w:r>
        <w:rPr>
          <w:spacing w:val="-4"/>
        </w:rPr>
        <w:t>Area</w:t>
      </w:r>
      <w:proofErr w:type="spellEnd"/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proofErr w:type="spellStart"/>
      <w:r>
        <w:t>Fee,Pincode,and</w:t>
      </w:r>
      <w:r>
        <w:rPr>
          <w:spacing w:val="-2"/>
        </w:rPr>
        <w:t>Comments</w:t>
      </w:r>
      <w:proofErr w:type="spellEnd"/>
    </w:p>
    <w:p w:rsidR="007223A2" w:rsidRDefault="007223A2">
      <w:pPr>
        <w:pStyle w:val="BodyText"/>
        <w:spacing w:before="34"/>
      </w:pPr>
    </w:p>
    <w:p w:rsidR="007223A2" w:rsidRDefault="00550BB8">
      <w:pPr>
        <w:pStyle w:val="ListParagraph1"/>
        <w:numPr>
          <w:ilvl w:val="1"/>
          <w:numId w:val="2"/>
        </w:numPr>
        <w:tabs>
          <w:tab w:val="left" w:pos="795"/>
        </w:tabs>
        <w:spacing w:before="1"/>
        <w:ind w:left="795" w:hanging="338"/>
        <w:jc w:val="both"/>
        <w:rPr>
          <w:rFonts w:ascii="Symbol" w:hAnsi="Symbol"/>
        </w:rPr>
      </w:pPr>
      <w:proofErr w:type="spellStart"/>
      <w:r>
        <w:rPr>
          <w:spacing w:val="-2"/>
        </w:rPr>
        <w:t>ChoiceFields</w:t>
      </w:r>
      <w:proofErr w:type="spellEnd"/>
    </w:p>
    <w:p w:rsidR="007223A2" w:rsidRDefault="00550BB8">
      <w:pPr>
        <w:pStyle w:val="BodyText"/>
        <w:spacing w:before="135" w:line="370" w:lineRule="auto"/>
        <w:ind w:left="796" w:right="180"/>
        <w:jc w:val="both"/>
      </w:pPr>
      <w:r>
        <w:t>For several fields, choice lists were configured to maintain consistency and improve user experience. These included:</w:t>
      </w:r>
    </w:p>
    <w:tbl>
      <w:tblPr>
        <w:tblW w:w="0" w:type="auto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90"/>
        <w:gridCol w:w="6380"/>
      </w:tblGrid>
      <w:tr w:rsidR="007223A2">
        <w:trPr>
          <w:trHeight w:val="387"/>
        </w:trPr>
        <w:tc>
          <w:tcPr>
            <w:tcW w:w="2790" w:type="dxa"/>
          </w:tcPr>
          <w:p w:rsidR="007223A2" w:rsidRDefault="00550BB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spacing w:val="-2"/>
              </w:rPr>
              <w:t>Field</w:t>
            </w:r>
          </w:p>
        </w:tc>
        <w:tc>
          <w:tcPr>
            <w:tcW w:w="6380" w:type="dxa"/>
          </w:tcPr>
          <w:p w:rsidR="007223A2" w:rsidRDefault="00550BB8">
            <w:pPr>
              <w:pStyle w:val="TableParagraph"/>
              <w:spacing w:before="2"/>
              <w:ind w:left="3" w:right="7"/>
              <w:rPr>
                <w:b/>
              </w:rPr>
            </w:pPr>
            <w:proofErr w:type="spellStart"/>
            <w:r>
              <w:rPr>
                <w:b/>
              </w:rPr>
              <w:t>Choices</w:t>
            </w:r>
            <w:r>
              <w:rPr>
                <w:b/>
                <w:spacing w:val="-2"/>
              </w:rPr>
              <w:t>Configured</w:t>
            </w:r>
            <w:proofErr w:type="spellEnd"/>
          </w:p>
        </w:tc>
      </w:tr>
      <w:tr w:rsidR="007223A2">
        <w:trPr>
          <w:trHeight w:val="392"/>
        </w:trPr>
        <w:tc>
          <w:tcPr>
            <w:tcW w:w="2790" w:type="dxa"/>
          </w:tcPr>
          <w:p w:rsidR="007223A2" w:rsidRDefault="00550BB8">
            <w:pPr>
              <w:pStyle w:val="TableParagraph"/>
              <w:spacing w:line="251" w:lineRule="exact"/>
              <w:ind w:right="3"/>
            </w:pPr>
            <w:proofErr w:type="spellStart"/>
            <w:r>
              <w:rPr>
                <w:spacing w:val="-2"/>
              </w:rPr>
              <w:t>Pincode</w:t>
            </w:r>
            <w:proofErr w:type="spellEnd"/>
          </w:p>
        </w:tc>
        <w:tc>
          <w:tcPr>
            <w:tcW w:w="6380" w:type="dxa"/>
          </w:tcPr>
          <w:p w:rsidR="007223A2" w:rsidRDefault="00550BB8">
            <w:pPr>
              <w:pStyle w:val="TableParagraph"/>
              <w:spacing w:line="251" w:lineRule="exact"/>
              <w:ind w:left="7" w:right="4"/>
            </w:pPr>
            <w:r>
              <w:rPr>
                <w:spacing w:val="-2"/>
              </w:rPr>
              <w:t>509358,500079,500081</w:t>
            </w:r>
          </w:p>
        </w:tc>
      </w:tr>
      <w:tr w:rsidR="007223A2">
        <w:trPr>
          <w:trHeight w:val="387"/>
        </w:trPr>
        <w:tc>
          <w:tcPr>
            <w:tcW w:w="2790" w:type="dxa"/>
          </w:tcPr>
          <w:p w:rsidR="007223A2" w:rsidRDefault="00550BB8">
            <w:pPr>
              <w:pStyle w:val="TableParagraph"/>
              <w:spacing w:line="251" w:lineRule="exact"/>
              <w:ind w:right="5"/>
            </w:pPr>
            <w:proofErr w:type="spellStart"/>
            <w:r>
              <w:t>Purposeof</w:t>
            </w:r>
            <w:r>
              <w:rPr>
                <w:spacing w:val="-4"/>
              </w:rPr>
              <w:t>Join</w:t>
            </w:r>
            <w:proofErr w:type="spellEnd"/>
          </w:p>
        </w:tc>
        <w:tc>
          <w:tcPr>
            <w:tcW w:w="6380" w:type="dxa"/>
          </w:tcPr>
          <w:p w:rsidR="007223A2" w:rsidRDefault="00550BB8">
            <w:pPr>
              <w:pStyle w:val="TableParagraph"/>
              <w:spacing w:line="251" w:lineRule="exact"/>
              <w:ind w:left="4" w:right="4"/>
            </w:pPr>
            <w:proofErr w:type="spellStart"/>
            <w:r>
              <w:t>Tuition,Coaching,</w:t>
            </w:r>
            <w:r>
              <w:rPr>
                <w:spacing w:val="-2"/>
              </w:rPr>
              <w:t>Teacher</w:t>
            </w:r>
            <w:proofErr w:type="spellEnd"/>
          </w:p>
        </w:tc>
      </w:tr>
      <w:tr w:rsidR="007223A2">
        <w:trPr>
          <w:trHeight w:val="387"/>
        </w:trPr>
        <w:tc>
          <w:tcPr>
            <w:tcW w:w="2790" w:type="dxa"/>
          </w:tcPr>
          <w:p w:rsidR="007223A2" w:rsidRDefault="00550BB8">
            <w:pPr>
              <w:pStyle w:val="TableParagraph"/>
              <w:spacing w:line="251" w:lineRule="exact"/>
            </w:pPr>
            <w:r>
              <w:rPr>
                <w:spacing w:val="-2"/>
              </w:rPr>
              <w:t>School</w:t>
            </w:r>
          </w:p>
        </w:tc>
        <w:tc>
          <w:tcPr>
            <w:tcW w:w="6380" w:type="dxa"/>
          </w:tcPr>
          <w:p w:rsidR="007223A2" w:rsidRDefault="00550BB8">
            <w:pPr>
              <w:pStyle w:val="TableParagraph"/>
              <w:spacing w:line="251" w:lineRule="exact"/>
              <w:ind w:left="7" w:right="4"/>
            </w:pPr>
            <w:proofErr w:type="spellStart"/>
            <w:r>
              <w:t>Stanley,Naresh</w:t>
            </w:r>
            <w:r>
              <w:rPr>
                <w:spacing w:val="-5"/>
              </w:rPr>
              <w:t>It</w:t>
            </w:r>
            <w:proofErr w:type="spellEnd"/>
          </w:p>
        </w:tc>
      </w:tr>
      <w:tr w:rsidR="007223A2">
        <w:trPr>
          <w:trHeight w:val="392"/>
        </w:trPr>
        <w:tc>
          <w:tcPr>
            <w:tcW w:w="2790" w:type="dxa"/>
          </w:tcPr>
          <w:p w:rsidR="007223A2" w:rsidRDefault="00550BB8">
            <w:pPr>
              <w:pStyle w:val="TableParagraph"/>
              <w:spacing w:line="251" w:lineRule="exact"/>
              <w:ind w:right="3"/>
            </w:pPr>
            <w:r>
              <w:t xml:space="preserve">School </w:t>
            </w:r>
            <w:r>
              <w:rPr>
                <w:spacing w:val="-4"/>
              </w:rPr>
              <w:t>Area</w:t>
            </w:r>
          </w:p>
        </w:tc>
        <w:tc>
          <w:tcPr>
            <w:tcW w:w="6380" w:type="dxa"/>
          </w:tcPr>
          <w:p w:rsidR="007223A2" w:rsidRDefault="00550BB8">
            <w:pPr>
              <w:pStyle w:val="TableParagraph"/>
              <w:spacing w:line="251" w:lineRule="exact"/>
              <w:ind w:left="7" w:right="4"/>
            </w:pPr>
            <w:proofErr w:type="spellStart"/>
            <w:r>
              <w:t>NearMarket,NearBus</w:t>
            </w:r>
            <w:r>
              <w:rPr>
                <w:spacing w:val="-4"/>
              </w:rPr>
              <w:t>stand</w:t>
            </w:r>
            <w:proofErr w:type="spellEnd"/>
          </w:p>
        </w:tc>
      </w:tr>
    </w:tbl>
    <w:p w:rsidR="007223A2" w:rsidRDefault="007223A2">
      <w:pPr>
        <w:pStyle w:val="BodyText"/>
        <w:rPr>
          <w:sz w:val="20"/>
        </w:rPr>
      </w:pPr>
    </w:p>
    <w:p w:rsidR="007223A2" w:rsidRDefault="00550BB8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35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197187</wp:posOffset>
            </wp:positionV>
            <wp:extent cx="6195052" cy="3312985"/>
            <wp:effectExtent l="0" t="0" r="0" b="0"/>
            <wp:wrapTopAndBottom/>
            <wp:docPr id="31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052" cy="33129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98"/>
      </w:pPr>
    </w:p>
    <w:p w:rsidR="007223A2" w:rsidRDefault="00550BB8">
      <w:pPr>
        <w:pStyle w:val="Heading21"/>
        <w:numPr>
          <w:ilvl w:val="0"/>
          <w:numId w:val="2"/>
        </w:numPr>
        <w:tabs>
          <w:tab w:val="left" w:pos="795"/>
        </w:tabs>
        <w:ind w:left="795" w:hanging="338"/>
        <w:jc w:val="both"/>
      </w:pPr>
      <w:proofErr w:type="spellStart"/>
      <w:r>
        <w:t>CreatingStudentProgress</w:t>
      </w:r>
      <w:r>
        <w:rPr>
          <w:spacing w:val="-4"/>
        </w:rPr>
        <w:t>Table</w:t>
      </w:r>
      <w:proofErr w:type="spellEnd"/>
    </w:p>
    <w:p w:rsidR="007223A2" w:rsidRDefault="00550BB8">
      <w:pPr>
        <w:pStyle w:val="BodyText"/>
        <w:spacing w:before="132" w:line="372" w:lineRule="auto"/>
        <w:ind w:left="796" w:right="133"/>
        <w:jc w:val="both"/>
      </w:pPr>
      <w:r>
        <w:t xml:space="preserve">The Student </w:t>
      </w:r>
      <w:proofErr w:type="spellStart"/>
      <w:r>
        <w:t>ProgressTable</w:t>
      </w:r>
      <w:proofErr w:type="spellEnd"/>
      <w:r>
        <w:t xml:space="preserve"> is designed to </w:t>
      </w:r>
      <w:proofErr w:type="spellStart"/>
      <w:r>
        <w:t>storethe</w:t>
      </w:r>
      <w:proofErr w:type="spellEnd"/>
      <w:r>
        <w:t xml:space="preserve"> academic performance details </w:t>
      </w:r>
      <w:proofErr w:type="spellStart"/>
      <w:r>
        <w:t>ofeach</w:t>
      </w:r>
      <w:proofErr w:type="spellEnd"/>
      <w:r>
        <w:t xml:space="preserve"> student. This table plays a vital role in tracking individual subject marks, calculating totals, and</w:t>
      </w:r>
      <w:r>
        <w:t xml:space="preserve"> deriving overall results such as percentage and pass/fail status.</w:t>
      </w:r>
    </w:p>
    <w:p w:rsidR="007223A2" w:rsidRDefault="00550BB8">
      <w:pPr>
        <w:pStyle w:val="Heading21"/>
        <w:spacing w:line="252" w:lineRule="exact"/>
        <w:ind w:left="796"/>
        <w:jc w:val="both"/>
      </w:pPr>
      <w:proofErr w:type="spellStart"/>
      <w:r>
        <w:t>Table</w:t>
      </w:r>
      <w:r>
        <w:rPr>
          <w:spacing w:val="-2"/>
        </w:rPr>
        <w:t>Setup</w:t>
      </w:r>
      <w:proofErr w:type="spellEnd"/>
    </w:p>
    <w:p w:rsidR="007223A2" w:rsidRDefault="00550BB8">
      <w:pPr>
        <w:pStyle w:val="ListParagraph1"/>
        <w:numPr>
          <w:ilvl w:val="1"/>
          <w:numId w:val="2"/>
        </w:numPr>
        <w:tabs>
          <w:tab w:val="left" w:pos="795"/>
        </w:tabs>
        <w:spacing w:before="132"/>
        <w:ind w:left="795" w:hanging="338"/>
        <w:jc w:val="both"/>
        <w:rPr>
          <w:rFonts w:ascii="Symbol" w:hAnsi="Symbol"/>
          <w:sz w:val="19"/>
        </w:rPr>
      </w:pPr>
      <w:proofErr w:type="spellStart"/>
      <w:r>
        <w:t>TableName:Student</w:t>
      </w:r>
      <w:r>
        <w:rPr>
          <w:spacing w:val="-2"/>
        </w:rPr>
        <w:t>Progress</w:t>
      </w:r>
      <w:proofErr w:type="spellEnd"/>
    </w:p>
    <w:p w:rsidR="007223A2" w:rsidRDefault="00550BB8">
      <w:pPr>
        <w:pStyle w:val="ListParagraph1"/>
        <w:numPr>
          <w:ilvl w:val="1"/>
          <w:numId w:val="2"/>
        </w:numPr>
        <w:tabs>
          <w:tab w:val="left" w:pos="796"/>
        </w:tabs>
        <w:spacing w:before="140"/>
        <w:ind w:left="795" w:hanging="339"/>
        <w:rPr>
          <w:rFonts w:ascii="Symbol" w:hAnsi="Symbol"/>
          <w:sz w:val="19"/>
        </w:rPr>
      </w:pPr>
      <w:proofErr w:type="spellStart"/>
      <w:r>
        <w:t>Addedasaseparatemoduleunderthe</w:t>
      </w:r>
      <w:r>
        <w:rPr>
          <w:b/>
        </w:rPr>
        <w:t>Salesforce</w:t>
      </w:r>
      <w:r>
        <w:t>application</w:t>
      </w:r>
      <w:r>
        <w:rPr>
          <w:spacing w:val="-4"/>
        </w:rPr>
        <w:t>menu</w:t>
      </w:r>
      <w:proofErr w:type="spellEnd"/>
    </w:p>
    <w:p w:rsidR="007223A2" w:rsidRDefault="00550BB8">
      <w:pPr>
        <w:pStyle w:val="ListParagraph1"/>
        <w:numPr>
          <w:ilvl w:val="1"/>
          <w:numId w:val="2"/>
        </w:numPr>
        <w:tabs>
          <w:tab w:val="left" w:pos="796"/>
        </w:tabs>
        <w:spacing w:before="136"/>
        <w:ind w:left="795" w:hanging="339"/>
        <w:rPr>
          <w:rFonts w:ascii="Symbol" w:hAnsi="Symbol"/>
          <w:sz w:val="19"/>
        </w:rPr>
      </w:pPr>
      <w:r>
        <w:t>Independenttablecreatedwithoutextension(asitholdsspecificperformance</w:t>
      </w:r>
      <w:r>
        <w:rPr>
          <w:spacing w:val="-4"/>
        </w:rPr>
        <w:t>data</w:t>
      </w:r>
    </w:p>
    <w:p w:rsidR="007223A2" w:rsidRDefault="007223A2">
      <w:pPr>
        <w:rPr>
          <w:rFonts w:ascii="Symbol" w:hAnsi="Symbol"/>
          <w:sz w:val="19"/>
        </w:rPr>
        <w:sectPr w:rsidR="007223A2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92081" cy="3274123"/>
            <wp:effectExtent l="0" t="0" r="0" b="0"/>
            <wp:docPr id="34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081" cy="327412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7223A2" w:rsidRDefault="007223A2">
      <w:pPr>
        <w:pStyle w:val="BodyText"/>
        <w:spacing w:before="39"/>
        <w:rPr>
          <w:sz w:val="26"/>
        </w:rPr>
      </w:pPr>
    </w:p>
    <w:p w:rsidR="007223A2" w:rsidRDefault="00550BB8">
      <w:pPr>
        <w:pStyle w:val="Heading11"/>
      </w:pPr>
      <w:r>
        <w:t xml:space="preserve">Step4: Form Layout&amp; </w:t>
      </w:r>
      <w:proofErr w:type="spellStart"/>
      <w:r>
        <w:t>Form</w:t>
      </w:r>
      <w:r>
        <w:rPr>
          <w:spacing w:val="-2"/>
        </w:rPr>
        <w:t>Design</w:t>
      </w:r>
      <w:proofErr w:type="spellEnd"/>
    </w:p>
    <w:p w:rsidR="007223A2" w:rsidRDefault="007223A2">
      <w:pPr>
        <w:pStyle w:val="BodyText"/>
        <w:spacing w:before="13"/>
        <w:rPr>
          <w:b/>
          <w:sz w:val="26"/>
        </w:rPr>
      </w:pPr>
    </w:p>
    <w:p w:rsidR="007223A2" w:rsidRDefault="00550BB8">
      <w:pPr>
        <w:pStyle w:val="Heading21"/>
        <w:spacing w:before="1"/>
      </w:pPr>
      <w:proofErr w:type="spellStart"/>
      <w:r>
        <w:t>ConfiguringFormLayoutforStudentProgress</w:t>
      </w:r>
      <w:r>
        <w:rPr>
          <w:spacing w:val="-2"/>
        </w:rPr>
        <w:t>Table</w:t>
      </w:r>
      <w:proofErr w:type="spellEnd"/>
    </w:p>
    <w:p w:rsidR="007223A2" w:rsidRDefault="007223A2">
      <w:pPr>
        <w:pStyle w:val="BodyText"/>
        <w:spacing w:before="27"/>
        <w:rPr>
          <w:b/>
        </w:rPr>
      </w:pPr>
    </w:p>
    <w:p w:rsidR="007223A2" w:rsidRDefault="00550BB8">
      <w:pPr>
        <w:pStyle w:val="BodyText"/>
        <w:spacing w:line="372" w:lineRule="auto"/>
        <w:ind w:left="118" w:right="55"/>
      </w:pPr>
      <w:proofErr w:type="spellStart"/>
      <w:r>
        <w:t>AftercreatingtheStudentProgress</w:t>
      </w:r>
      <w:proofErr w:type="spellEnd"/>
      <w:r>
        <w:t xml:space="preserve"> </w:t>
      </w:r>
      <w:proofErr w:type="spellStart"/>
      <w:r>
        <w:t>Table</w:t>
      </w:r>
      <w:proofErr w:type="gramStart"/>
      <w:r>
        <w:t>,wesetup</w:t>
      </w:r>
      <w:proofErr w:type="spellEnd"/>
      <w:proofErr w:type="gramEnd"/>
      <w:r>
        <w:t xml:space="preserve"> </w:t>
      </w:r>
      <w:proofErr w:type="spellStart"/>
      <w:r>
        <w:t>theform</w:t>
      </w:r>
      <w:proofErr w:type="spellEnd"/>
      <w:r>
        <w:t xml:space="preserve"> </w:t>
      </w:r>
      <w:proofErr w:type="spellStart"/>
      <w:r>
        <w:t>layouttomakesureall</w:t>
      </w:r>
      <w:proofErr w:type="spellEnd"/>
      <w:r>
        <w:t xml:space="preserve"> </w:t>
      </w:r>
      <w:proofErr w:type="spellStart"/>
      <w:r>
        <w:t>importantfieldsappear</w:t>
      </w:r>
      <w:proofErr w:type="spellEnd"/>
      <w:r>
        <w:t xml:space="preserve"> in the right order when viewing or editing student records.</w:t>
      </w:r>
    </w:p>
    <w:p w:rsidR="007223A2" w:rsidRDefault="00550BB8">
      <w:pPr>
        <w:pStyle w:val="BodyText"/>
        <w:spacing w:before="147"/>
        <w:ind w:left="118"/>
      </w:pPr>
      <w:r>
        <w:t>Hereweselectthefieldsf</w:t>
      </w:r>
      <w:r>
        <w:t>romreferencefieldadmissiontablethenthefieldsformed</w:t>
      </w:r>
      <w:r>
        <w:rPr>
          <w:spacing w:val="-2"/>
        </w:rPr>
        <w:t>like:</w:t>
      </w:r>
    </w:p>
    <w:p w:rsidR="007223A2" w:rsidRDefault="00550BB8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36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181219</wp:posOffset>
            </wp:positionV>
            <wp:extent cx="6208695" cy="2655570"/>
            <wp:effectExtent l="0" t="0" r="0" b="0"/>
            <wp:wrapTopAndBottom/>
            <wp:docPr id="37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695" cy="265557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</w:pPr>
    </w:p>
    <w:p w:rsidR="007223A2" w:rsidRDefault="007223A2">
      <w:pPr>
        <w:pStyle w:val="BodyText"/>
      </w:pPr>
    </w:p>
    <w:p w:rsidR="007223A2" w:rsidRDefault="007223A2">
      <w:pPr>
        <w:pStyle w:val="BodyText"/>
      </w:pPr>
    </w:p>
    <w:p w:rsidR="007223A2" w:rsidRDefault="007223A2">
      <w:pPr>
        <w:pStyle w:val="BodyText"/>
        <w:spacing w:before="83"/>
      </w:pPr>
    </w:p>
    <w:p w:rsidR="007223A2" w:rsidRDefault="00550BB8">
      <w:pPr>
        <w:spacing w:line="372" w:lineRule="auto"/>
        <w:ind w:left="118"/>
        <w:rPr>
          <w:b/>
        </w:rPr>
      </w:pPr>
      <w:r>
        <w:rPr>
          <w:b/>
        </w:rPr>
        <w:t>Creating Form Design for Admission Table</w:t>
      </w:r>
      <w:r>
        <w:t xml:space="preserve">: To make </w:t>
      </w:r>
      <w:proofErr w:type="spellStart"/>
      <w:r>
        <w:t>theform</w:t>
      </w:r>
      <w:proofErr w:type="spellEnd"/>
      <w:r>
        <w:t xml:space="preserve"> easy to use and display all necessary fields </w:t>
      </w:r>
      <w:proofErr w:type="spellStart"/>
      <w:r>
        <w:t>properly</w:t>
      </w:r>
      <w:proofErr w:type="gramStart"/>
      <w:r>
        <w:t>,we</w:t>
      </w:r>
      <w:proofErr w:type="spellEnd"/>
      <w:proofErr w:type="gramEnd"/>
      <w:r>
        <w:t xml:space="preserve"> designed </w:t>
      </w:r>
      <w:proofErr w:type="spellStart"/>
      <w:r>
        <w:t>theform</w:t>
      </w:r>
      <w:proofErr w:type="spellEnd"/>
      <w:r>
        <w:t xml:space="preserve"> </w:t>
      </w:r>
      <w:proofErr w:type="spellStart"/>
      <w:r>
        <w:t>layoutfor</w:t>
      </w:r>
      <w:proofErr w:type="spellEnd"/>
      <w:r>
        <w:t xml:space="preserve"> the Admission Table using the Form Designer</w:t>
      </w:r>
      <w:r>
        <w:rPr>
          <w:b/>
        </w:rPr>
        <w:t>.</w:t>
      </w:r>
    </w:p>
    <w:p w:rsidR="007223A2" w:rsidRDefault="007223A2">
      <w:pPr>
        <w:spacing w:line="372" w:lineRule="auto"/>
        <w:sectPr w:rsidR="007223A2">
          <w:pgSz w:w="12240" w:h="15840"/>
          <w:pgMar w:top="66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Heading21"/>
        <w:spacing w:before="68"/>
      </w:pPr>
      <w:proofErr w:type="spellStart"/>
      <w:r>
        <w:lastRenderedPageBreak/>
        <w:t>StepstoDesignthe</w:t>
      </w:r>
      <w:r>
        <w:rPr>
          <w:spacing w:val="-4"/>
        </w:rPr>
        <w:t>Form</w:t>
      </w:r>
      <w:proofErr w:type="spellEnd"/>
      <w:r>
        <w:rPr>
          <w:spacing w:val="-4"/>
        </w:rPr>
        <w:t>:</w:t>
      </w:r>
    </w:p>
    <w:p w:rsidR="007223A2" w:rsidRDefault="007223A2">
      <w:pPr>
        <w:pStyle w:val="BodyText"/>
        <w:spacing w:before="32"/>
        <w:rPr>
          <w:b/>
        </w:rPr>
      </w:pPr>
    </w:p>
    <w:p w:rsidR="007223A2" w:rsidRDefault="00550BB8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proofErr w:type="spellStart"/>
      <w:r>
        <w:t>Goto</w:t>
      </w:r>
      <w:r>
        <w:rPr>
          <w:b/>
        </w:rPr>
        <w:t>Form</w:t>
      </w:r>
      <w:r>
        <w:rPr>
          <w:b/>
          <w:spacing w:val="-2"/>
        </w:rPr>
        <w:t>Designer</w:t>
      </w:r>
      <w:proofErr w:type="spellEnd"/>
      <w:r>
        <w:rPr>
          <w:spacing w:val="-2"/>
        </w:rPr>
        <w:t>.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proofErr w:type="spellStart"/>
      <w:proofErr w:type="gramStart"/>
      <w:r>
        <w:t>Choosethetable</w:t>
      </w:r>
      <w:proofErr w:type="spellEnd"/>
      <w:r>
        <w:t>(</w:t>
      </w:r>
      <w:proofErr w:type="spellStart"/>
      <w:proofErr w:type="gramEnd"/>
      <w:r>
        <w:t>e.g.,Admissionorstudentdata</w:t>
      </w:r>
      <w:proofErr w:type="spellEnd"/>
      <w:r>
        <w:t xml:space="preserve">)from </w:t>
      </w:r>
      <w:proofErr w:type="spellStart"/>
      <w:r>
        <w:t>the</w:t>
      </w:r>
      <w:r>
        <w:rPr>
          <w:spacing w:val="-2"/>
        </w:rPr>
        <w:t>list</w:t>
      </w:r>
      <w:proofErr w:type="spellEnd"/>
      <w:r>
        <w:rPr>
          <w:spacing w:val="-2"/>
        </w:rPr>
        <w:t>.</w:t>
      </w:r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proofErr w:type="spellStart"/>
      <w:r>
        <w:t>SelectThetable</w:t>
      </w:r>
      <w:r>
        <w:rPr>
          <w:spacing w:val="-2"/>
        </w:rPr>
        <w:t>Salesforce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u_salesforce</w:t>
      </w:r>
      <w:proofErr w:type="spellEnd"/>
      <w:r>
        <w:rPr>
          <w:spacing w:val="-2"/>
        </w:rPr>
        <w:t>)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r>
        <w:t>Fromthe</w:t>
      </w:r>
      <w:r>
        <w:rPr>
          <w:b/>
        </w:rPr>
        <w:t>Fields</w:t>
      </w:r>
      <w:r>
        <w:t>panelontheleft,draganddroptherequiredfieldsintothelayout</w:t>
      </w:r>
      <w:r>
        <w:rPr>
          <w:spacing w:val="-2"/>
        </w:rPr>
        <w:t>area:</w:t>
      </w:r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proofErr w:type="spellStart"/>
      <w:r>
        <w:t>Admission</w:t>
      </w:r>
      <w:r>
        <w:rPr>
          <w:spacing w:val="-2"/>
        </w:rPr>
        <w:t>Number</w:t>
      </w:r>
      <w:proofErr w:type="spellEnd"/>
    </w:p>
    <w:p w:rsidR="007223A2" w:rsidRDefault="007223A2">
      <w:pPr>
        <w:pStyle w:val="BodyText"/>
        <w:spacing w:before="23"/>
      </w:pPr>
    </w:p>
    <w:p w:rsidR="007223A2" w:rsidRDefault="00550BB8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rPr>
          <w:spacing w:val="-4"/>
        </w:rPr>
        <w:t>Grade</w:t>
      </w:r>
    </w:p>
    <w:p w:rsidR="007223A2" w:rsidRDefault="007223A2">
      <w:pPr>
        <w:pStyle w:val="BodyText"/>
        <w:spacing w:before="27"/>
      </w:pPr>
    </w:p>
    <w:p w:rsidR="007223A2" w:rsidRDefault="00550BB8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proofErr w:type="spellStart"/>
      <w:r>
        <w:t>Student</w:t>
      </w:r>
      <w:r>
        <w:rPr>
          <w:spacing w:val="-4"/>
        </w:rPr>
        <w:t>Name</w:t>
      </w:r>
      <w:proofErr w:type="spellEnd"/>
    </w:p>
    <w:p w:rsidR="007223A2" w:rsidRDefault="007223A2">
      <w:pPr>
        <w:pStyle w:val="BodyText"/>
        <w:spacing w:before="27"/>
      </w:pPr>
    </w:p>
    <w:p w:rsidR="007223A2" w:rsidRDefault="00550BB8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proofErr w:type="spellStart"/>
      <w:r>
        <w:t>Father</w:t>
      </w:r>
      <w:r>
        <w:rPr>
          <w:spacing w:val="-4"/>
        </w:rPr>
        <w:t>Name</w:t>
      </w:r>
      <w:proofErr w:type="spellEnd"/>
    </w:p>
    <w:p w:rsidR="007223A2" w:rsidRDefault="007223A2">
      <w:pPr>
        <w:pStyle w:val="BodyText"/>
        <w:spacing w:before="23"/>
      </w:pPr>
    </w:p>
    <w:p w:rsidR="007223A2" w:rsidRDefault="00550BB8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proofErr w:type="spellStart"/>
      <w:r>
        <w:t>Mother</w:t>
      </w:r>
      <w:r>
        <w:rPr>
          <w:spacing w:val="-4"/>
        </w:rPr>
        <w:t>Name</w:t>
      </w:r>
      <w:proofErr w:type="spellEnd"/>
    </w:p>
    <w:p w:rsidR="007223A2" w:rsidRDefault="007223A2">
      <w:pPr>
        <w:pStyle w:val="BodyText"/>
        <w:spacing w:before="27"/>
      </w:pPr>
    </w:p>
    <w:p w:rsidR="007223A2" w:rsidRDefault="00550BB8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proofErr w:type="spellStart"/>
      <w:r>
        <w:t>Father</w:t>
      </w:r>
      <w:r>
        <w:rPr>
          <w:spacing w:val="-2"/>
        </w:rPr>
        <w:t>Contact</w:t>
      </w:r>
      <w:proofErr w:type="spellEnd"/>
    </w:p>
    <w:p w:rsidR="007223A2" w:rsidRDefault="007223A2">
      <w:pPr>
        <w:pStyle w:val="BodyText"/>
        <w:spacing w:before="23"/>
      </w:pPr>
    </w:p>
    <w:p w:rsidR="007223A2" w:rsidRDefault="00550BB8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proofErr w:type="spellStart"/>
      <w:r>
        <w:t>Mother</w:t>
      </w:r>
      <w:r>
        <w:rPr>
          <w:spacing w:val="-2"/>
        </w:rPr>
        <w:t>Contact</w:t>
      </w:r>
      <w:proofErr w:type="spellEnd"/>
    </w:p>
    <w:p w:rsidR="007223A2" w:rsidRDefault="007223A2">
      <w:pPr>
        <w:pStyle w:val="BodyText"/>
        <w:spacing w:before="27"/>
      </w:pPr>
    </w:p>
    <w:p w:rsidR="007223A2" w:rsidRDefault="00550BB8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proofErr w:type="spellStart"/>
      <w:proofErr w:type="gramStart"/>
      <w:r>
        <w:t>Organizethemintwocolumnsforbetterstructure</w:t>
      </w:r>
      <w:proofErr w:type="spellEnd"/>
      <w:r>
        <w:t>(</w:t>
      </w:r>
      <w:proofErr w:type="spellStart"/>
      <w:proofErr w:type="gramEnd"/>
      <w:r>
        <w:t>asshownin</w:t>
      </w:r>
      <w:r>
        <w:rPr>
          <w:spacing w:val="-2"/>
        </w:rPr>
        <w:t>image</w:t>
      </w:r>
      <w:proofErr w:type="spellEnd"/>
      <w:r>
        <w:rPr>
          <w:spacing w:val="-2"/>
        </w:rPr>
        <w:t>).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proofErr w:type="spellStart"/>
      <w:r>
        <w:t>Afterplacingallfields</w:t>
      </w:r>
      <w:proofErr w:type="gramStart"/>
      <w:r>
        <w:t>,click</w:t>
      </w:r>
      <w:r>
        <w:rPr>
          <w:b/>
          <w:spacing w:val="-2"/>
        </w:rPr>
        <w:t>Save</w:t>
      </w:r>
      <w:proofErr w:type="spellEnd"/>
      <w:proofErr w:type="gramEnd"/>
      <w:r>
        <w:rPr>
          <w:spacing w:val="-2"/>
        </w:rPr>
        <w:t>.</w:t>
      </w:r>
    </w:p>
    <w:p w:rsidR="007223A2" w:rsidRDefault="00550BB8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37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181255</wp:posOffset>
            </wp:positionV>
            <wp:extent cx="6185284" cy="3287077"/>
            <wp:effectExtent l="0" t="0" r="0" b="0"/>
            <wp:wrapTopAndBottom/>
            <wp:docPr id="40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284" cy="32870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96"/>
      </w:pPr>
    </w:p>
    <w:p w:rsidR="007223A2" w:rsidRDefault="00550BB8">
      <w:pPr>
        <w:pStyle w:val="BodyText"/>
        <w:ind w:left="118"/>
      </w:pPr>
      <w:r>
        <w:t>LikethiswehavedesigntheformforAdmissiontableandStudentProgresstableasshownin</w:t>
      </w:r>
      <w:r>
        <w:rPr>
          <w:spacing w:val="-2"/>
        </w:rPr>
        <w:t>image</w:t>
      </w:r>
    </w:p>
    <w:p w:rsidR="007223A2" w:rsidRDefault="007223A2">
      <w:pPr>
        <w:sectPr w:rsidR="007223A2">
          <w:pgSz w:w="12240" w:h="15840"/>
          <w:pgMar w:top="60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Heading11"/>
        <w:spacing w:before="62"/>
      </w:pPr>
      <w:r>
        <w:lastRenderedPageBreak/>
        <w:t>Step5</w:t>
      </w:r>
      <w:proofErr w:type="gramStart"/>
      <w:r>
        <w:t>:Creating</w:t>
      </w:r>
      <w:proofErr w:type="gramEnd"/>
      <w:r>
        <w:t xml:space="preserve"> </w:t>
      </w:r>
      <w:proofErr w:type="spellStart"/>
      <w:r>
        <w:t>NumberMaintenanceforAdmin</w:t>
      </w:r>
      <w:r>
        <w:rPr>
          <w:spacing w:val="-2"/>
        </w:rPr>
        <w:t>Number</w:t>
      </w:r>
      <w:proofErr w:type="spellEnd"/>
    </w:p>
    <w:p w:rsidR="007223A2" w:rsidRDefault="007223A2">
      <w:pPr>
        <w:pStyle w:val="BodyText"/>
        <w:spacing w:before="4"/>
        <w:rPr>
          <w:b/>
          <w:sz w:val="26"/>
        </w:rPr>
      </w:pPr>
    </w:p>
    <w:p w:rsidR="007223A2" w:rsidRDefault="00550BB8">
      <w:pPr>
        <w:pStyle w:val="BodyText"/>
        <w:spacing w:before="1" w:line="372" w:lineRule="auto"/>
        <w:ind w:left="118" w:firstLine="334"/>
      </w:pPr>
      <w:proofErr w:type="gramStart"/>
      <w:r>
        <w:t>NumberMaintenanceisusedtoautomaticallygenerateuniquenumbers(</w:t>
      </w:r>
      <w:proofErr w:type="gramEnd"/>
      <w:r>
        <w:t xml:space="preserve">likeAdmissionIDs)in </w:t>
      </w:r>
      <w:proofErr w:type="spellStart"/>
      <w:r>
        <w:t>ServiceNow</w:t>
      </w:r>
      <w:proofErr w:type="spellEnd"/>
      <w:r>
        <w:t>. Steps to Create Number Maintenance for Admin Number:</w:t>
      </w:r>
    </w:p>
    <w:p w:rsidR="007223A2" w:rsidRDefault="00550BB8">
      <w:pPr>
        <w:pStyle w:val="ListParagraph1"/>
        <w:numPr>
          <w:ilvl w:val="0"/>
          <w:numId w:val="4"/>
        </w:numPr>
        <w:tabs>
          <w:tab w:val="left" w:pos="795"/>
        </w:tabs>
        <w:spacing w:before="152"/>
        <w:ind w:left="795" w:hanging="338"/>
      </w:pPr>
      <w:proofErr w:type="spellStart"/>
      <w:r>
        <w:t>GotoNumberMaintenance</w:t>
      </w:r>
      <w:r>
        <w:rPr>
          <w:spacing w:val="-2"/>
        </w:rPr>
        <w:t>module</w:t>
      </w:r>
      <w:proofErr w:type="spellEnd"/>
      <w:r>
        <w:rPr>
          <w:spacing w:val="-2"/>
        </w:rPr>
        <w:t>.</w:t>
      </w:r>
    </w:p>
    <w:p w:rsidR="007223A2" w:rsidRDefault="007223A2">
      <w:pPr>
        <w:pStyle w:val="BodyText"/>
        <w:spacing w:before="31"/>
      </w:pPr>
    </w:p>
    <w:p w:rsidR="007223A2" w:rsidRDefault="00550BB8">
      <w:pPr>
        <w:pStyle w:val="ListParagraph1"/>
        <w:numPr>
          <w:ilvl w:val="0"/>
          <w:numId w:val="4"/>
        </w:numPr>
        <w:tabs>
          <w:tab w:val="left" w:pos="795"/>
        </w:tabs>
        <w:spacing w:before="1"/>
        <w:ind w:left="795" w:hanging="338"/>
      </w:pPr>
      <w:proofErr w:type="spellStart"/>
      <w:r>
        <w:t>ClickNewtocreate</w:t>
      </w:r>
      <w:r>
        <w:t>anewnumber</w:t>
      </w:r>
      <w:r>
        <w:rPr>
          <w:spacing w:val="-2"/>
        </w:rPr>
        <w:t>record</w:t>
      </w:r>
      <w:proofErr w:type="spellEnd"/>
      <w:r>
        <w:rPr>
          <w:spacing w:val="-2"/>
        </w:rPr>
        <w:t>.</w:t>
      </w:r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0"/>
          <w:numId w:val="4"/>
        </w:numPr>
        <w:tabs>
          <w:tab w:val="left" w:pos="795"/>
        </w:tabs>
        <w:ind w:left="795" w:hanging="338"/>
      </w:pPr>
      <w:proofErr w:type="spellStart"/>
      <w:r>
        <w:t>Enterthe</w:t>
      </w:r>
      <w:r>
        <w:rPr>
          <w:spacing w:val="-2"/>
        </w:rPr>
        <w:t>following</w:t>
      </w:r>
      <w:proofErr w:type="spellEnd"/>
      <w:r>
        <w:rPr>
          <w:spacing w:val="-2"/>
        </w:rPr>
        <w:t>: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1"/>
          <w:numId w:val="4"/>
        </w:numPr>
        <w:tabs>
          <w:tab w:val="left" w:pos="1474"/>
        </w:tabs>
        <w:ind w:left="1473" w:hanging="339"/>
      </w:pPr>
      <w:proofErr w:type="spellStart"/>
      <w:r>
        <w:t>Name:</w:t>
      </w:r>
      <w:r>
        <w:rPr>
          <w:spacing w:val="-2"/>
        </w:rPr>
        <w:t>Salesforce</w:t>
      </w:r>
      <w:proofErr w:type="spellEnd"/>
    </w:p>
    <w:p w:rsidR="007223A2" w:rsidRDefault="007223A2">
      <w:pPr>
        <w:pStyle w:val="BodyText"/>
        <w:spacing w:before="27"/>
      </w:pPr>
    </w:p>
    <w:p w:rsidR="007223A2" w:rsidRDefault="00550BB8">
      <w:pPr>
        <w:pStyle w:val="ListParagraph1"/>
        <w:numPr>
          <w:ilvl w:val="1"/>
          <w:numId w:val="4"/>
        </w:numPr>
        <w:tabs>
          <w:tab w:val="left" w:pos="1474"/>
        </w:tabs>
        <w:ind w:left="1473" w:hanging="339"/>
      </w:pPr>
      <w:proofErr w:type="spellStart"/>
      <w:r>
        <w:t>Prefix:</w:t>
      </w:r>
      <w:r>
        <w:rPr>
          <w:spacing w:val="-5"/>
        </w:rPr>
        <w:t>SAL</w:t>
      </w:r>
      <w:proofErr w:type="spellEnd"/>
    </w:p>
    <w:p w:rsidR="007223A2" w:rsidRDefault="007223A2">
      <w:pPr>
        <w:pStyle w:val="BodyText"/>
        <w:spacing w:before="27"/>
      </w:pPr>
    </w:p>
    <w:p w:rsidR="007223A2" w:rsidRDefault="00550BB8">
      <w:pPr>
        <w:pStyle w:val="ListParagraph1"/>
        <w:numPr>
          <w:ilvl w:val="0"/>
          <w:numId w:val="4"/>
        </w:numPr>
        <w:tabs>
          <w:tab w:val="left" w:pos="795"/>
        </w:tabs>
        <w:ind w:left="795" w:hanging="338"/>
      </w:pPr>
      <w:proofErr w:type="spellStart"/>
      <w:r>
        <w:t>ClickSubmittosavethe</w:t>
      </w:r>
      <w:r>
        <w:rPr>
          <w:spacing w:val="-2"/>
        </w:rPr>
        <w:t>record</w:t>
      </w:r>
      <w:proofErr w:type="spellEnd"/>
      <w:r>
        <w:rPr>
          <w:spacing w:val="-2"/>
        </w:rPr>
        <w:t>.</w:t>
      </w:r>
    </w:p>
    <w:p w:rsidR="007223A2" w:rsidRDefault="00550BB8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38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179561</wp:posOffset>
            </wp:positionV>
            <wp:extent cx="6215696" cy="3031236"/>
            <wp:effectExtent l="0" t="0" r="0" b="0"/>
            <wp:wrapTopAndBottom/>
            <wp:docPr id="4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5696" cy="303123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66"/>
      </w:pPr>
    </w:p>
    <w:p w:rsidR="007223A2" w:rsidRDefault="00550BB8">
      <w:pPr>
        <w:pStyle w:val="Heading11"/>
        <w:spacing w:before="1"/>
      </w:pPr>
      <w:r>
        <w:t>Step6</w:t>
      </w:r>
      <w:proofErr w:type="gramStart"/>
      <w:r>
        <w:t>:Process</w:t>
      </w:r>
      <w:r>
        <w:rPr>
          <w:spacing w:val="-4"/>
        </w:rPr>
        <w:t>Flow</w:t>
      </w:r>
      <w:proofErr w:type="gramEnd"/>
    </w:p>
    <w:p w:rsidR="007223A2" w:rsidRDefault="007223A2">
      <w:pPr>
        <w:pStyle w:val="BodyText"/>
        <w:spacing w:before="13"/>
        <w:rPr>
          <w:b/>
          <w:sz w:val="26"/>
        </w:rPr>
      </w:pPr>
    </w:p>
    <w:p w:rsidR="007223A2" w:rsidRDefault="00550BB8">
      <w:pPr>
        <w:pStyle w:val="Heading21"/>
      </w:pPr>
      <w:proofErr w:type="spellStart"/>
      <w:r>
        <w:t>CreatingProcessFlowforAdmission</w:t>
      </w:r>
      <w:r>
        <w:rPr>
          <w:spacing w:val="-4"/>
        </w:rPr>
        <w:t>Table</w:t>
      </w:r>
      <w:proofErr w:type="spellEnd"/>
    </w:p>
    <w:p w:rsidR="007223A2" w:rsidRDefault="007223A2">
      <w:pPr>
        <w:pStyle w:val="BodyText"/>
        <w:spacing w:before="28"/>
        <w:rPr>
          <w:b/>
        </w:rPr>
      </w:pPr>
    </w:p>
    <w:p w:rsidR="007223A2" w:rsidRDefault="00550BB8">
      <w:pPr>
        <w:pStyle w:val="BodyText"/>
        <w:ind w:left="118"/>
      </w:pPr>
      <w:r>
        <w:rPr>
          <w:spacing w:val="-2"/>
        </w:rPr>
        <w:t>Steps:</w:t>
      </w:r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proofErr w:type="spellStart"/>
      <w:r>
        <w:t>Goto:All→ProcessFlow→</w:t>
      </w:r>
      <w:r>
        <w:rPr>
          <w:spacing w:val="-5"/>
        </w:rPr>
        <w:t>New</w:t>
      </w:r>
      <w:proofErr w:type="spellEnd"/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proofErr w:type="spellStart"/>
      <w:proofErr w:type="gramStart"/>
      <w:r>
        <w:t>Fillintherequireddetails</w:t>
      </w:r>
      <w:proofErr w:type="spellEnd"/>
      <w:r>
        <w:t>(</w:t>
      </w:r>
      <w:proofErr w:type="gramEnd"/>
      <w:r>
        <w:t xml:space="preserve">like </w:t>
      </w:r>
      <w:proofErr w:type="spellStart"/>
      <w:r>
        <w:t>Tablename</w:t>
      </w:r>
      <w:proofErr w:type="spellEnd"/>
      <w:r>
        <w:t>=</w:t>
      </w:r>
      <w:r>
        <w:rPr>
          <w:spacing w:val="-2"/>
        </w:rPr>
        <w:t>Admission).</w:t>
      </w:r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Right-</w:t>
      </w:r>
      <w:proofErr w:type="spellStart"/>
      <w:r>
        <w:t>clickon</w:t>
      </w:r>
      <w:r>
        <w:t>thetogglebarandclick</w:t>
      </w:r>
      <w:r>
        <w:rPr>
          <w:spacing w:val="-4"/>
        </w:rPr>
        <w:t>Save</w:t>
      </w:r>
      <w:proofErr w:type="spellEnd"/>
      <w:r>
        <w:rPr>
          <w:spacing w:val="-4"/>
        </w:rPr>
        <w:t>.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proofErr w:type="spellStart"/>
      <w:r>
        <w:t>Aftersaving</w:t>
      </w:r>
      <w:proofErr w:type="gramStart"/>
      <w:r>
        <w:t>,changetheNameandLabelforeach</w:t>
      </w:r>
      <w:r>
        <w:rPr>
          <w:spacing w:val="-2"/>
        </w:rPr>
        <w:t>stage</w:t>
      </w:r>
      <w:proofErr w:type="spellEnd"/>
      <w:proofErr w:type="gramEnd"/>
      <w:r>
        <w:rPr>
          <w:spacing w:val="-2"/>
        </w:rPr>
        <w:t>.</w:t>
      </w:r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proofErr w:type="spellStart"/>
      <w:r>
        <w:t>UseInsertandStaytoaddeachflowstatusoneby</w:t>
      </w:r>
      <w:r>
        <w:rPr>
          <w:spacing w:val="-4"/>
        </w:rPr>
        <w:t>one</w:t>
      </w:r>
      <w:proofErr w:type="spellEnd"/>
      <w:r>
        <w:rPr>
          <w:spacing w:val="-4"/>
        </w:rPr>
        <w:t>.</w:t>
      </w:r>
    </w:p>
    <w:p w:rsidR="007223A2" w:rsidRDefault="007223A2">
      <w:pPr>
        <w:sectPr w:rsidR="007223A2">
          <w:pgSz w:w="12240" w:h="15840"/>
          <w:pgMar w:top="60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ListParagraph1"/>
        <w:numPr>
          <w:ilvl w:val="0"/>
          <w:numId w:val="5"/>
        </w:numPr>
        <w:tabs>
          <w:tab w:val="left" w:pos="795"/>
        </w:tabs>
        <w:spacing w:before="83"/>
        <w:ind w:left="795" w:hanging="338"/>
      </w:pPr>
      <w:r>
        <w:lastRenderedPageBreak/>
        <w:t>StatusNamesinOrder</w:t>
      </w:r>
      <w:proofErr w:type="gramStart"/>
      <w:r>
        <w:t>:NewInProgressJoinedRejectedRejoinedClosed</w:t>
      </w:r>
      <w:r>
        <w:rPr>
          <w:spacing w:val="-2"/>
        </w:rPr>
        <w:t>Cancelled</w:t>
      </w:r>
      <w:proofErr w:type="gramEnd"/>
      <w:r>
        <w:rPr>
          <w:spacing w:val="-2"/>
        </w:rPr>
        <w:t>.</w:t>
      </w:r>
    </w:p>
    <w:p w:rsidR="007223A2" w:rsidRDefault="00550BB8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39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182361</wp:posOffset>
            </wp:positionV>
            <wp:extent cx="6198064" cy="3290315"/>
            <wp:effectExtent l="0" t="0" r="0" b="0"/>
            <wp:wrapTopAndBottom/>
            <wp:docPr id="46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8064" cy="329031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84"/>
      </w:pPr>
    </w:p>
    <w:p w:rsidR="007223A2" w:rsidRDefault="00550BB8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Likethiswehavetocreateflowforremaining6And</w:t>
      </w:r>
      <w:r>
        <w:t>ordershouldbeinabovementioned</w:t>
      </w:r>
      <w:r>
        <w:rPr>
          <w:spacing w:val="-2"/>
        </w:rPr>
        <w:t>order.</w:t>
      </w:r>
    </w:p>
    <w:p w:rsidR="007223A2" w:rsidRDefault="007223A2">
      <w:pPr>
        <w:pStyle w:val="BodyText"/>
        <w:spacing w:before="31"/>
      </w:pPr>
    </w:p>
    <w:p w:rsidR="007223A2" w:rsidRDefault="00550BB8">
      <w:pPr>
        <w:pStyle w:val="Heading11"/>
        <w:spacing w:before="1"/>
      </w:pPr>
      <w:r>
        <w:t>Step7</w:t>
      </w:r>
      <w:proofErr w:type="gramStart"/>
      <w:r>
        <w:t>:Client</w:t>
      </w:r>
      <w:r>
        <w:rPr>
          <w:spacing w:val="-2"/>
        </w:rPr>
        <w:t>Script</w:t>
      </w:r>
      <w:proofErr w:type="gramEnd"/>
    </w:p>
    <w:p w:rsidR="007223A2" w:rsidRDefault="007223A2">
      <w:pPr>
        <w:pStyle w:val="BodyText"/>
        <w:spacing w:before="8"/>
        <w:rPr>
          <w:b/>
          <w:sz w:val="26"/>
        </w:rPr>
      </w:pPr>
    </w:p>
    <w:p w:rsidR="007223A2" w:rsidRDefault="00550BB8">
      <w:pPr>
        <w:pStyle w:val="BodyText"/>
        <w:ind w:left="118"/>
      </w:pPr>
      <w:r>
        <w:t>Auto-</w:t>
      </w:r>
      <w:proofErr w:type="spellStart"/>
      <w:r>
        <w:t>PopulateClientScript</w:t>
      </w:r>
      <w:proofErr w:type="spellEnd"/>
      <w:r>
        <w:t xml:space="preserve">–Admission </w:t>
      </w:r>
      <w:r>
        <w:rPr>
          <w:spacing w:val="-4"/>
        </w:rPr>
        <w:t>Table</w:t>
      </w:r>
    </w:p>
    <w:p w:rsidR="007223A2" w:rsidRDefault="007223A2">
      <w:pPr>
        <w:pStyle w:val="BodyText"/>
        <w:spacing w:before="32"/>
      </w:pPr>
    </w:p>
    <w:p w:rsidR="007223A2" w:rsidRDefault="00550BB8">
      <w:pPr>
        <w:pStyle w:val="BodyText"/>
        <w:spacing w:line="374" w:lineRule="auto"/>
        <w:ind w:left="118"/>
      </w:pPr>
      <w:proofErr w:type="spellStart"/>
      <w:proofErr w:type="gramStart"/>
      <w:r>
        <w:t>Thisscript</w:t>
      </w:r>
      <w:proofErr w:type="spellEnd"/>
      <w:r>
        <w:t xml:space="preserve"> </w:t>
      </w:r>
      <w:proofErr w:type="spellStart"/>
      <w:r>
        <w:t>isused</w:t>
      </w:r>
      <w:proofErr w:type="spellEnd"/>
      <w:r>
        <w:t xml:space="preserve"> to </w:t>
      </w:r>
      <w:proofErr w:type="spellStart"/>
      <w:r>
        <w:t>automaticallyfillin</w:t>
      </w:r>
      <w:proofErr w:type="spellEnd"/>
      <w:r>
        <w:t xml:space="preserve"> student </w:t>
      </w:r>
      <w:proofErr w:type="spellStart"/>
      <w:r>
        <w:t>detailsontheadmission</w:t>
      </w:r>
      <w:proofErr w:type="spellEnd"/>
      <w:r>
        <w:t xml:space="preserve"> </w:t>
      </w:r>
      <w:proofErr w:type="spellStart"/>
      <w:r>
        <w:t>formbased</w:t>
      </w:r>
      <w:proofErr w:type="spellEnd"/>
      <w:r>
        <w:t xml:space="preserve"> </w:t>
      </w:r>
      <w:proofErr w:type="spellStart"/>
      <w:r>
        <w:t>ontheselected</w:t>
      </w:r>
      <w:proofErr w:type="spellEnd"/>
      <w:r>
        <w:t xml:space="preserve"> admission number.</w:t>
      </w:r>
      <w:proofErr w:type="gramEnd"/>
      <w:r>
        <w:t xml:space="preserve"> Steps to Create the Script:</w:t>
      </w:r>
    </w:p>
    <w:p w:rsidR="007223A2" w:rsidRDefault="00550BB8">
      <w:pPr>
        <w:pStyle w:val="ListParagraph1"/>
        <w:numPr>
          <w:ilvl w:val="0"/>
          <w:numId w:val="6"/>
        </w:numPr>
        <w:tabs>
          <w:tab w:val="left" w:pos="795"/>
        </w:tabs>
        <w:spacing w:before="143"/>
        <w:ind w:left="795" w:hanging="338"/>
      </w:pPr>
      <w:proofErr w:type="spellStart"/>
      <w:r>
        <w:t>Goto:All→Client</w:t>
      </w:r>
      <w:r>
        <w:t>Scripts→</w:t>
      </w:r>
      <w:r>
        <w:rPr>
          <w:spacing w:val="-5"/>
        </w:rPr>
        <w:t>New</w:t>
      </w:r>
      <w:proofErr w:type="spellEnd"/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0"/>
          <w:numId w:val="6"/>
        </w:numPr>
        <w:tabs>
          <w:tab w:val="left" w:pos="795"/>
        </w:tabs>
        <w:ind w:left="795" w:hanging="338"/>
      </w:pPr>
      <w:proofErr w:type="spellStart"/>
      <w:r>
        <w:t>Fillinthe</w:t>
      </w:r>
      <w:r>
        <w:rPr>
          <w:spacing w:val="-2"/>
        </w:rPr>
        <w:t>form</w:t>
      </w:r>
      <w:proofErr w:type="spellEnd"/>
      <w:r>
        <w:rPr>
          <w:spacing w:val="-2"/>
        </w:rPr>
        <w:t>:</w:t>
      </w:r>
    </w:p>
    <w:p w:rsidR="007223A2" w:rsidRDefault="007223A2">
      <w:pPr>
        <w:pStyle w:val="BodyText"/>
        <w:spacing w:before="37"/>
      </w:pPr>
    </w:p>
    <w:p w:rsidR="007223A2" w:rsidRDefault="00550BB8">
      <w:pPr>
        <w:pStyle w:val="ListParagraph1"/>
        <w:numPr>
          <w:ilvl w:val="1"/>
          <w:numId w:val="6"/>
        </w:numPr>
        <w:tabs>
          <w:tab w:val="left" w:pos="1474"/>
        </w:tabs>
        <w:ind w:left="1473" w:hanging="339"/>
      </w:pPr>
      <w:proofErr w:type="spellStart"/>
      <w:r>
        <w:rPr>
          <w:spacing w:val="-2"/>
        </w:rPr>
        <w:t>Table:Admission</w:t>
      </w:r>
      <w:proofErr w:type="spellEnd"/>
    </w:p>
    <w:p w:rsidR="007223A2" w:rsidRDefault="007223A2">
      <w:pPr>
        <w:pStyle w:val="BodyText"/>
        <w:spacing w:before="23"/>
      </w:pPr>
    </w:p>
    <w:p w:rsidR="007223A2" w:rsidRDefault="00550BB8">
      <w:pPr>
        <w:pStyle w:val="ListParagraph1"/>
        <w:numPr>
          <w:ilvl w:val="1"/>
          <w:numId w:val="6"/>
        </w:numPr>
        <w:tabs>
          <w:tab w:val="left" w:pos="1474"/>
        </w:tabs>
        <w:ind w:left="1473" w:hanging="339"/>
      </w:pPr>
      <w:proofErr w:type="spellStart"/>
      <w:r>
        <w:t>UIType:Mobile</w:t>
      </w:r>
      <w:proofErr w:type="spellEnd"/>
      <w:r>
        <w:t>/</w:t>
      </w:r>
      <w:proofErr w:type="spellStart"/>
      <w:r>
        <w:t>service</w:t>
      </w:r>
      <w:r>
        <w:rPr>
          <w:spacing w:val="-2"/>
        </w:rPr>
        <w:t>Portal</w:t>
      </w:r>
      <w:proofErr w:type="spellEnd"/>
    </w:p>
    <w:p w:rsidR="007223A2" w:rsidRDefault="007223A2">
      <w:pPr>
        <w:pStyle w:val="BodyText"/>
        <w:spacing w:before="27"/>
      </w:pPr>
    </w:p>
    <w:p w:rsidR="007223A2" w:rsidRDefault="00550BB8">
      <w:pPr>
        <w:pStyle w:val="ListParagraph1"/>
        <w:numPr>
          <w:ilvl w:val="1"/>
          <w:numId w:val="6"/>
        </w:numPr>
        <w:tabs>
          <w:tab w:val="left" w:pos="1474"/>
        </w:tabs>
        <w:ind w:left="1473" w:hanging="339"/>
      </w:pPr>
      <w:proofErr w:type="spellStart"/>
      <w:r>
        <w:t>Type:</w:t>
      </w:r>
      <w:r>
        <w:rPr>
          <w:spacing w:val="-2"/>
        </w:rPr>
        <w:t>onChange</w:t>
      </w:r>
      <w:proofErr w:type="spellEnd"/>
    </w:p>
    <w:p w:rsidR="007223A2" w:rsidRDefault="007223A2">
      <w:pPr>
        <w:pStyle w:val="BodyText"/>
        <w:spacing w:before="22"/>
      </w:pPr>
    </w:p>
    <w:p w:rsidR="007223A2" w:rsidRDefault="00550BB8">
      <w:pPr>
        <w:pStyle w:val="ListParagraph1"/>
        <w:numPr>
          <w:ilvl w:val="1"/>
          <w:numId w:val="6"/>
        </w:numPr>
        <w:tabs>
          <w:tab w:val="left" w:pos="1474"/>
        </w:tabs>
        <w:spacing w:before="1"/>
        <w:ind w:left="1473" w:hanging="339"/>
      </w:pPr>
      <w:proofErr w:type="spellStart"/>
      <w:r>
        <w:t>FieldName:Admin</w:t>
      </w:r>
      <w:r>
        <w:rPr>
          <w:spacing w:val="-2"/>
        </w:rPr>
        <w:t>Number</w:t>
      </w:r>
      <w:proofErr w:type="spellEnd"/>
    </w:p>
    <w:p w:rsidR="007223A2" w:rsidRDefault="007223A2">
      <w:pPr>
        <w:pStyle w:val="BodyText"/>
        <w:spacing w:before="26"/>
      </w:pPr>
    </w:p>
    <w:p w:rsidR="007223A2" w:rsidRDefault="00550BB8">
      <w:pPr>
        <w:pStyle w:val="ListParagraph1"/>
        <w:numPr>
          <w:ilvl w:val="0"/>
          <w:numId w:val="6"/>
        </w:numPr>
        <w:tabs>
          <w:tab w:val="left" w:pos="795"/>
        </w:tabs>
        <w:spacing w:before="1"/>
        <w:ind w:left="795" w:hanging="338"/>
      </w:pPr>
      <w:proofErr w:type="spellStart"/>
      <w:r>
        <w:t>CheckIsolate</w:t>
      </w:r>
      <w:r>
        <w:rPr>
          <w:spacing w:val="-2"/>
        </w:rPr>
        <w:t>Script</w:t>
      </w:r>
      <w:proofErr w:type="spellEnd"/>
    </w:p>
    <w:p w:rsidR="007223A2" w:rsidRDefault="007223A2">
      <w:pPr>
        <w:pStyle w:val="BodyText"/>
        <w:spacing w:before="36"/>
      </w:pPr>
    </w:p>
    <w:p w:rsidR="007223A2" w:rsidRDefault="00550BB8">
      <w:pPr>
        <w:pStyle w:val="ListParagraph1"/>
        <w:numPr>
          <w:ilvl w:val="0"/>
          <w:numId w:val="6"/>
        </w:numPr>
        <w:tabs>
          <w:tab w:val="left" w:pos="795"/>
        </w:tabs>
        <w:ind w:left="795" w:hanging="338"/>
      </w:pPr>
      <w:proofErr w:type="spellStart"/>
      <w:r>
        <w:t>Andwritethe</w:t>
      </w:r>
      <w:r>
        <w:rPr>
          <w:spacing w:val="-4"/>
        </w:rPr>
        <w:t>code</w:t>
      </w:r>
      <w:proofErr w:type="spellEnd"/>
    </w:p>
    <w:p w:rsidR="007223A2" w:rsidRDefault="007223A2">
      <w:pPr>
        <w:pStyle w:val="BodyText"/>
        <w:spacing w:before="32"/>
      </w:pPr>
    </w:p>
    <w:p w:rsidR="007223A2" w:rsidRDefault="00550BB8">
      <w:pPr>
        <w:pStyle w:val="BodyText"/>
        <w:spacing w:before="1"/>
        <w:ind w:left="118"/>
      </w:pPr>
      <w:proofErr w:type="spellStart"/>
      <w:r>
        <w:t>BelowimageisabouttheAutoPopulate</w:t>
      </w:r>
      <w:r>
        <w:rPr>
          <w:spacing w:val="-2"/>
        </w:rPr>
        <w:t>Script</w:t>
      </w:r>
      <w:proofErr w:type="spellEnd"/>
    </w:p>
    <w:p w:rsidR="007223A2" w:rsidRDefault="007223A2">
      <w:pPr>
        <w:sectPr w:rsidR="007223A2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95180" cy="3300031"/>
            <wp:effectExtent l="0" t="0" r="0" b="0"/>
            <wp:docPr id="49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180" cy="330003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7223A2" w:rsidRDefault="007223A2">
      <w:pPr>
        <w:pStyle w:val="BodyText"/>
        <w:spacing w:before="91"/>
      </w:pPr>
    </w:p>
    <w:p w:rsidR="007223A2" w:rsidRDefault="00550BB8">
      <w:pPr>
        <w:pStyle w:val="BodyText"/>
        <w:spacing w:before="1"/>
        <w:ind w:left="118"/>
      </w:pPr>
      <w:r>
        <w:t>Likethiswehavetocreateclientscriptforpincode</w:t>
      </w:r>
      <w:proofErr w:type="gramStart"/>
      <w:r>
        <w:t>,</w:t>
      </w:r>
      <w:r>
        <w:t>disablefields,totalupdate,result</w:t>
      </w:r>
      <w:r>
        <w:rPr>
          <w:spacing w:val="-2"/>
        </w:rPr>
        <w:t>,percentage</w:t>
      </w:r>
      <w:proofErr w:type="gramEnd"/>
      <w:r>
        <w:rPr>
          <w:spacing w:val="-2"/>
        </w:rPr>
        <w:t>.</w:t>
      </w:r>
    </w:p>
    <w:p w:rsidR="007223A2" w:rsidRDefault="007223A2">
      <w:pPr>
        <w:pStyle w:val="BodyText"/>
        <w:spacing w:before="30"/>
      </w:pPr>
    </w:p>
    <w:p w:rsidR="007223A2" w:rsidRDefault="00550BB8">
      <w:pPr>
        <w:pStyle w:val="Heading11"/>
      </w:pPr>
      <w:r>
        <w:t>Step8</w:t>
      </w:r>
      <w:proofErr w:type="gramStart"/>
      <w:r>
        <w:t>:</w:t>
      </w:r>
      <w:r>
        <w:rPr>
          <w:spacing w:val="-2"/>
        </w:rPr>
        <w:t>Result</w:t>
      </w:r>
      <w:proofErr w:type="gramEnd"/>
      <w:r>
        <w:rPr>
          <w:spacing w:val="-2"/>
        </w:rPr>
        <w:t>:</w:t>
      </w:r>
    </w:p>
    <w:p w:rsidR="007223A2" w:rsidRDefault="007223A2">
      <w:pPr>
        <w:pStyle w:val="BodyText"/>
        <w:spacing w:before="12"/>
        <w:rPr>
          <w:b/>
          <w:sz w:val="26"/>
        </w:rPr>
      </w:pPr>
    </w:p>
    <w:p w:rsidR="007223A2" w:rsidRDefault="00550BB8">
      <w:pPr>
        <w:pStyle w:val="ListParagraph1"/>
        <w:numPr>
          <w:ilvl w:val="0"/>
          <w:numId w:val="7"/>
        </w:numPr>
        <w:tabs>
          <w:tab w:val="left" w:pos="796"/>
        </w:tabs>
        <w:ind w:left="795" w:hanging="339"/>
        <w:rPr>
          <w:b/>
        </w:rPr>
      </w:pPr>
      <w:proofErr w:type="spellStart"/>
      <w:r>
        <w:rPr>
          <w:b/>
        </w:rPr>
        <w:t>Admission</w:t>
      </w:r>
      <w:r>
        <w:rPr>
          <w:b/>
          <w:spacing w:val="-2"/>
        </w:rPr>
        <w:t>Table</w:t>
      </w:r>
      <w:proofErr w:type="spellEnd"/>
    </w:p>
    <w:p w:rsidR="007223A2" w:rsidRDefault="00550BB8">
      <w:pPr>
        <w:pStyle w:val="BodyText"/>
        <w:spacing w:before="26"/>
        <w:rPr>
          <w:b/>
          <w:sz w:val="20"/>
        </w:rPr>
      </w:pPr>
      <w:r>
        <w:rPr>
          <w:noProof/>
        </w:rPr>
        <w:drawing>
          <wp:anchor distT="0" distB="0" distL="0" distR="0" simplePos="0" relativeHeight="40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178412</wp:posOffset>
            </wp:positionV>
            <wp:extent cx="6214947" cy="3283839"/>
            <wp:effectExtent l="0" t="0" r="0" b="0"/>
            <wp:wrapTopAndBottom/>
            <wp:docPr id="52" name="图片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4947" cy="328383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rPr>
          <w:sz w:val="20"/>
        </w:rPr>
        <w:sectPr w:rsidR="007223A2">
          <w:pgSz w:w="12240" w:h="15840"/>
          <w:pgMar w:top="660" w:right="1580" w:bottom="280" w:left="560" w:header="0" w:footer="0" w:gutter="0"/>
          <w:cols w:space="720"/>
          <w:docGrid w:linePitch="312"/>
        </w:sectPr>
      </w:pPr>
    </w:p>
    <w:p w:rsidR="007223A2" w:rsidRDefault="00550BB8">
      <w:pPr>
        <w:pStyle w:val="ListParagraph1"/>
        <w:numPr>
          <w:ilvl w:val="0"/>
          <w:numId w:val="7"/>
        </w:numPr>
        <w:tabs>
          <w:tab w:val="left" w:pos="796"/>
        </w:tabs>
        <w:spacing w:before="86"/>
        <w:ind w:left="795" w:hanging="339"/>
        <w:rPr>
          <w:b/>
        </w:rPr>
      </w:pPr>
      <w:proofErr w:type="spellStart"/>
      <w:r>
        <w:rPr>
          <w:b/>
        </w:rPr>
        <w:lastRenderedPageBreak/>
        <w:t>Salesforce</w:t>
      </w:r>
      <w:r>
        <w:rPr>
          <w:b/>
          <w:spacing w:val="-4"/>
        </w:rPr>
        <w:t>Table</w:t>
      </w:r>
      <w:proofErr w:type="spellEnd"/>
    </w:p>
    <w:p w:rsidR="007223A2" w:rsidRDefault="00550BB8">
      <w:pPr>
        <w:pStyle w:val="BodyText"/>
        <w:spacing w:before="27"/>
        <w:rPr>
          <w:b/>
          <w:sz w:val="20"/>
        </w:rPr>
      </w:pPr>
      <w:r>
        <w:rPr>
          <w:noProof/>
        </w:rPr>
        <w:drawing>
          <wp:anchor distT="0" distB="0" distL="0" distR="0" simplePos="0" relativeHeight="41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179041</wp:posOffset>
            </wp:positionV>
            <wp:extent cx="6214333" cy="3287077"/>
            <wp:effectExtent l="0" t="0" r="0" b="0"/>
            <wp:wrapTopAndBottom/>
            <wp:docPr id="55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333" cy="32870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7223A2" w:rsidRDefault="007223A2">
      <w:pPr>
        <w:pStyle w:val="BodyText"/>
        <w:spacing w:before="82"/>
        <w:rPr>
          <w:b/>
        </w:rPr>
      </w:pPr>
    </w:p>
    <w:p w:rsidR="007223A2" w:rsidRDefault="00550BB8">
      <w:pPr>
        <w:pStyle w:val="ListParagraph1"/>
        <w:numPr>
          <w:ilvl w:val="0"/>
          <w:numId w:val="7"/>
        </w:numPr>
        <w:tabs>
          <w:tab w:val="left" w:pos="796"/>
        </w:tabs>
        <w:ind w:left="795" w:hanging="339"/>
        <w:rPr>
          <w:b/>
        </w:rPr>
      </w:pPr>
      <w:proofErr w:type="spellStart"/>
      <w:r>
        <w:rPr>
          <w:b/>
        </w:rPr>
        <w:t>StudentProgress</w:t>
      </w:r>
      <w:r>
        <w:rPr>
          <w:b/>
          <w:spacing w:val="-4"/>
        </w:rPr>
        <w:t>Table</w:t>
      </w:r>
      <w:proofErr w:type="spellEnd"/>
    </w:p>
    <w:p w:rsidR="007223A2" w:rsidRDefault="00550BB8">
      <w:pPr>
        <w:pStyle w:val="BodyText"/>
        <w:spacing w:before="30"/>
        <w:rPr>
          <w:b/>
          <w:sz w:val="20"/>
        </w:rPr>
      </w:pPr>
      <w:r>
        <w:rPr>
          <w:noProof/>
        </w:rPr>
        <w:drawing>
          <wp:anchor distT="0" distB="0" distL="0" distR="0" simplePos="0" relativeHeight="42" behindDoc="1" locked="0" layoutInCell="1" allowOverlap="1">
            <wp:simplePos x="0" y="0"/>
            <wp:positionH relativeFrom="page">
              <wp:posOffset>430561</wp:posOffset>
            </wp:positionH>
            <wp:positionV relativeFrom="paragraph">
              <wp:posOffset>180677</wp:posOffset>
            </wp:positionV>
            <wp:extent cx="6217037" cy="3300031"/>
            <wp:effectExtent l="0" t="0" r="0" b="0"/>
            <wp:wrapTopAndBottom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037" cy="330003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sectPr w:rsidR="007223A2" w:rsidSect="007223A2">
      <w:pgSz w:w="12240" w:h="15840"/>
      <w:pgMar w:top="580" w:right="1580" w:bottom="280" w:left="560" w:header="0" w:footer="0" w:gutter="0"/>
      <w:cols w:space="720"/>
      <w:docGrid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0000000"/>
    <w:lvl w:ilvl="0" w:tplc="BF826592"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2C8EB196"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 w:tplc="3818510A"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 w:tplc="5EF8AAF2"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 w:tplc="AE1AAEB4"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 w:tplc="E692ED52"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 w:tplc="1CCC3B2E"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 w:tplc="B4E6810E"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 w:tplc="5B9278F8"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abstractNum w:abstractNumId="1">
    <w:nsid w:val="00000001"/>
    <w:multiLevelType w:val="hybridMultilevel"/>
    <w:tmpl w:val="00000000"/>
    <w:lvl w:ilvl="0" w:tplc="BA96805A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5B80CFFA"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 w:tplc="3DD69D74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048E3A38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E6443B82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3EB2A5F4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1AE66D48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FBC2D9F6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5F6E6358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2">
    <w:nsid w:val="00000002"/>
    <w:multiLevelType w:val="hybridMultilevel"/>
    <w:tmpl w:val="00000000"/>
    <w:lvl w:ilvl="0" w:tplc="7E1A415A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AF0AB918"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 w:tplc="7512D700"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 w:tplc="9432C4AC"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 w:tplc="A73AC89E"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 w:tplc="DBE8DD34"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 w:tplc="A2DC4DDA"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 w:tplc="1B2A86A2"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 w:tplc="5748B81C"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abstractNum w:abstractNumId="3">
    <w:nsid w:val="00000003"/>
    <w:multiLevelType w:val="hybridMultilevel"/>
    <w:tmpl w:val="00000000"/>
    <w:lvl w:ilvl="0" w:tplc="64D6D704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424E02FC"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 w:tplc="E048C0B8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F8B0FD12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653C1E68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CA1E64F4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3D042764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A99666BC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B6380D34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4">
    <w:nsid w:val="00000004"/>
    <w:multiLevelType w:val="hybridMultilevel"/>
    <w:tmpl w:val="00000000"/>
    <w:lvl w:ilvl="0" w:tplc="83D28166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B51C755A"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 w:tplc="87B25F8A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9E104B88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13A0255A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46FCB230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7F1838F0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AC1411A2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E3E8EBBA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5">
    <w:nsid w:val="00000005"/>
    <w:multiLevelType w:val="hybridMultilevel"/>
    <w:tmpl w:val="00000000"/>
    <w:lvl w:ilvl="0" w:tplc="6F6CE9D2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2"/>
        <w:szCs w:val="22"/>
      </w:rPr>
    </w:lvl>
    <w:lvl w:ilvl="1" w:tplc="D2605070">
      <w:numFmt w:val="bullet"/>
      <w:lvlText w:val=""/>
      <w:lvlJc w:val="left"/>
      <w:pPr>
        <w:tabs>
          <w:tab w:val="num" w:pos="0"/>
        </w:tabs>
        <w:ind w:left="796" w:hanging="340"/>
      </w:pPr>
      <w:rPr>
        <w:rFonts w:ascii="Symbol" w:eastAsia="Symbol" w:hAnsi="Symbol" w:cs="Symbol" w:hint="default"/>
        <w:spacing w:val="0"/>
        <w:w w:val="100"/>
      </w:rPr>
    </w:lvl>
    <w:lvl w:ilvl="2" w:tplc="61183928">
      <w:numFmt w:val="bullet"/>
      <w:lvlText w:val=""/>
      <w:lvlJc w:val="left"/>
      <w:pPr>
        <w:tabs>
          <w:tab w:val="num" w:pos="0"/>
        </w:tabs>
        <w:ind w:left="1135" w:hanging="3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3" w:tplc="183AA7E8">
      <w:numFmt w:val="bullet"/>
      <w:lvlText w:val="•"/>
      <w:lvlJc w:val="left"/>
      <w:pPr>
        <w:tabs>
          <w:tab w:val="num" w:pos="0"/>
        </w:tabs>
        <w:ind w:left="3131" w:hanging="340"/>
      </w:pPr>
      <w:rPr>
        <w:rFonts w:hint="default"/>
      </w:rPr>
    </w:lvl>
    <w:lvl w:ilvl="4" w:tplc="DB7CA58E">
      <w:numFmt w:val="bullet"/>
      <w:lvlText w:val="•"/>
      <w:lvlJc w:val="left"/>
      <w:pPr>
        <w:tabs>
          <w:tab w:val="num" w:pos="0"/>
        </w:tabs>
        <w:ind w:left="4126" w:hanging="340"/>
      </w:pPr>
      <w:rPr>
        <w:rFonts w:hint="default"/>
      </w:rPr>
    </w:lvl>
    <w:lvl w:ilvl="5" w:tplc="D06AFD98">
      <w:numFmt w:val="bullet"/>
      <w:lvlText w:val="•"/>
      <w:lvlJc w:val="left"/>
      <w:pPr>
        <w:tabs>
          <w:tab w:val="num" w:pos="0"/>
        </w:tabs>
        <w:ind w:left="5122" w:hanging="340"/>
      </w:pPr>
      <w:rPr>
        <w:rFonts w:hint="default"/>
      </w:rPr>
    </w:lvl>
    <w:lvl w:ilvl="6" w:tplc="6AB2CEDA">
      <w:numFmt w:val="bullet"/>
      <w:lvlText w:val="•"/>
      <w:lvlJc w:val="left"/>
      <w:pPr>
        <w:tabs>
          <w:tab w:val="num" w:pos="0"/>
        </w:tabs>
        <w:ind w:left="6117" w:hanging="340"/>
      </w:pPr>
      <w:rPr>
        <w:rFonts w:hint="default"/>
      </w:rPr>
    </w:lvl>
    <w:lvl w:ilvl="7" w:tplc="144642C6">
      <w:numFmt w:val="bullet"/>
      <w:lvlText w:val="•"/>
      <w:lvlJc w:val="left"/>
      <w:pPr>
        <w:tabs>
          <w:tab w:val="num" w:pos="0"/>
        </w:tabs>
        <w:ind w:left="7113" w:hanging="340"/>
      </w:pPr>
      <w:rPr>
        <w:rFonts w:hint="default"/>
      </w:rPr>
    </w:lvl>
    <w:lvl w:ilvl="8" w:tplc="3A009010">
      <w:numFmt w:val="bullet"/>
      <w:lvlText w:val="•"/>
      <w:lvlJc w:val="left"/>
      <w:pPr>
        <w:tabs>
          <w:tab w:val="num" w:pos="0"/>
        </w:tabs>
        <w:ind w:left="8108" w:hanging="340"/>
      </w:pPr>
      <w:rPr>
        <w:rFonts w:hint="default"/>
      </w:rPr>
    </w:lvl>
  </w:abstractNum>
  <w:abstractNum w:abstractNumId="6">
    <w:nsid w:val="00000006"/>
    <w:multiLevelType w:val="hybridMultilevel"/>
    <w:tmpl w:val="00000000"/>
    <w:lvl w:ilvl="0" w:tplc="B7641BDE"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eastAsia="Symbol" w:hAnsi="Symbol" w:cs="Symbol" w:hint="default"/>
        <w:spacing w:val="0"/>
        <w:w w:val="102"/>
      </w:rPr>
    </w:lvl>
    <w:lvl w:ilvl="1" w:tplc="79C86F84">
      <w:numFmt w:val="bullet"/>
      <w:lvlText w:val=""/>
      <w:lvlJc w:val="left"/>
      <w:pPr>
        <w:tabs>
          <w:tab w:val="num" w:pos="0"/>
        </w:tabs>
        <w:ind w:left="1475" w:hanging="340"/>
      </w:pPr>
      <w:rPr>
        <w:rFonts w:ascii="Wingdings" w:eastAsia="Wingdings" w:hAnsi="Wingdings" w:cs="Wingdings" w:hint="default"/>
        <w:spacing w:val="0"/>
        <w:w w:val="100"/>
      </w:rPr>
    </w:lvl>
    <w:lvl w:ilvl="2" w:tplc="89C605CC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D3202460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E8A81718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4AE22378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3038543E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4EB49E02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560C8240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compat>
    <w:spaceForUL/>
    <w:ulTrailSpace/>
    <w:growAutofit/>
  </w:compat>
  <w:rsids>
    <w:rsidRoot w:val="007223A2"/>
    <w:rsid w:val="00000EAF"/>
    <w:rsid w:val="00550BB8"/>
    <w:rsid w:val="005623D5"/>
    <w:rsid w:val="006112EA"/>
    <w:rsid w:val="00722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223A2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rsid w:val="007223A2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rsid w:val="007223A2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rsid w:val="007223A2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7223A2"/>
  </w:style>
  <w:style w:type="paragraph" w:customStyle="1" w:styleId="Heading11">
    <w:name w:val="Heading 11"/>
    <w:basedOn w:val="Normal"/>
    <w:rsid w:val="007223A2"/>
    <w:pPr>
      <w:ind w:left="118"/>
      <w:outlineLvl w:val="1"/>
    </w:pPr>
    <w:rPr>
      <w:b/>
      <w:bCs/>
      <w:sz w:val="26"/>
      <w:szCs w:val="26"/>
    </w:rPr>
  </w:style>
  <w:style w:type="paragraph" w:customStyle="1" w:styleId="Heading21">
    <w:name w:val="Heading 21"/>
    <w:basedOn w:val="Normal"/>
    <w:rsid w:val="007223A2"/>
    <w:pPr>
      <w:ind w:left="118"/>
      <w:outlineLvl w:val="2"/>
    </w:pPr>
    <w:rPr>
      <w:b/>
      <w:bCs/>
    </w:rPr>
  </w:style>
  <w:style w:type="paragraph" w:styleId="Title">
    <w:name w:val="Title"/>
    <w:basedOn w:val="Normal"/>
    <w:rsid w:val="007223A2"/>
    <w:pPr>
      <w:spacing w:before="51"/>
      <w:ind w:left="620"/>
    </w:pPr>
    <w:rPr>
      <w:sz w:val="49"/>
      <w:szCs w:val="49"/>
      <w:u w:val="single" w:color="000000"/>
    </w:rPr>
  </w:style>
  <w:style w:type="paragraph" w:customStyle="1" w:styleId="ListParagraph1">
    <w:name w:val="List Paragraph1"/>
    <w:basedOn w:val="Normal"/>
    <w:rsid w:val="007223A2"/>
    <w:pPr>
      <w:ind w:left="795" w:hanging="338"/>
    </w:pPr>
  </w:style>
  <w:style w:type="paragraph" w:customStyle="1" w:styleId="TableParagraph">
    <w:name w:val="Table Paragraph"/>
    <w:basedOn w:val="Normal"/>
    <w:rsid w:val="007223A2"/>
    <w:pPr>
      <w:ind w:left="12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23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3D5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994</Words>
  <Characters>5671</Characters>
  <Application>Microsoft Office Word</Application>
  <DocSecurity>0</DocSecurity>
  <Lines>47</Lines>
  <Paragraphs>13</Paragraphs>
  <ScaleCrop>false</ScaleCrop>
  <Company/>
  <LinksUpToDate>false</LinksUpToDate>
  <CharactersWithSpaces>6652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 Sri</dc:creator>
  <cp:lastModifiedBy>ADMIN</cp:lastModifiedBy>
  <cp:revision>3</cp:revision>
  <dcterms:created xsi:type="dcterms:W3CDTF">2025-09-08T07:17:00Z</dcterms:created>
  <dcterms:modified xsi:type="dcterms:W3CDTF">2025-09-19T10:57:00Z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2025-09-07T16:00:00Z</vt:filetime>
  </property>
  <property fmtid="{D5CDD505-2E9C-101B-9397-08002B2CF9AE}" pid="5" name="Producer">
    <vt:lpwstr>www.ilovepdf.com</vt:lpwstr>
  </property>
</Properties>
</file>